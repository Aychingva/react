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documenttopsection"/>
        <w:tblW w:w="0" w:type="auto"/>
        <w:tblCellSpacing w:w="0" w:type="dxa"/>
        <w:tblLayout w:type="fixed"/>
        <w:tblCellMar>
          <w:left w:w="0" w:type="dxa"/>
          <w:bottom w:w="50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7906"/>
      </w:tblGrid>
      <w:tr w:rsidR="004F1645" w14:paraId="1C93AD72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5ADC1ED8" w14:textId="77777777" w:rsidR="004F1645" w:rsidRDefault="003A3D30">
            <w:pPr>
              <w:pStyle w:val="documentPICTPicfield"/>
              <w:jc w:val="left"/>
              <w:rPr>
                <w:rStyle w:val="documentleft-box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right-box"/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0" allowOverlap="1" wp14:anchorId="57F03EBB" wp14:editId="36A381B9">
                  <wp:simplePos x="0" y="0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6786245" cy="685962"/>
                  <wp:effectExtent l="0" t="0" r="0" b="0"/>
                  <wp:wrapTopAndBottom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6245" cy="685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left-box"/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inline distT="0" distB="0" distL="0" distR="0" wp14:anchorId="39B45E5D" wp14:editId="5794EC8D">
                  <wp:extent cx="1270000" cy="1620000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6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983443" w14:textId="77777777" w:rsidR="004F1645" w:rsidRDefault="004F1645">
            <w:pPr>
              <w:pStyle w:val="documentleft-boxParagraph"/>
              <w:textAlignment w:val="auto"/>
              <w:rPr>
                <w:rStyle w:val="documentleft-box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7906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6F19C87A" w14:textId="77777777" w:rsidR="004F1645" w:rsidRDefault="003A3D30">
            <w:pPr>
              <w:pStyle w:val="documentname"/>
              <w:pBdr>
                <w:top w:val="none" w:sz="0" w:space="0" w:color="auto"/>
                <w:bottom w:val="none" w:sz="0" w:space="0" w:color="auto"/>
              </w:pBdr>
              <w:spacing w:after="320"/>
              <w:rPr>
                <w:rStyle w:val="span"/>
                <w:rFonts w:ascii="Century Gothic" w:eastAsia="Century Gothic" w:hAnsi="Century Gothic" w:cs="Century Gothic"/>
                <w:spacing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  <w:spacing w:val="4"/>
              </w:rPr>
              <w:t>Israfil</w:t>
            </w:r>
            <w:r>
              <w:rPr>
                <w:rStyle w:val="documentright-box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pacing w:val="4"/>
              </w:rPr>
              <w:t>Ibrahimov</w:t>
            </w:r>
          </w:p>
          <w:p w14:paraId="61EDA2D6" w14:textId="620285BA" w:rsidR="00E90D41" w:rsidRPr="00E90D41" w:rsidRDefault="00E90D41" w:rsidP="00E90D41">
            <w:pPr>
              <w:pStyle w:val="documentname"/>
              <w:pBdr>
                <w:top w:val="none" w:sz="0" w:space="0" w:color="auto"/>
                <w:bottom w:val="none" w:sz="0" w:space="0" w:color="auto"/>
              </w:pBdr>
              <w:spacing w:after="320" w:line="240" w:lineRule="auto"/>
              <w:rPr>
                <w:rStyle w:val="documentright-box"/>
                <w:rFonts w:ascii="Century Gothic" w:eastAsia="Century Gothic" w:hAnsi="Century Gothic" w:cs="Century Gothic"/>
                <w:sz w:val="28"/>
                <w:szCs w:val="28"/>
              </w:rPr>
            </w:pPr>
            <w:r>
              <w:rPr>
                <w:rStyle w:val="documentright-box"/>
                <w:rFonts w:ascii="Century Gothic" w:eastAsia="Century Gothic" w:hAnsi="Century Gothic" w:cs="Century Gothic"/>
              </w:rPr>
              <w:t xml:space="preserve"> </w:t>
            </w:r>
            <w:r w:rsidRPr="00E90D41">
              <w:rPr>
                <w:rStyle w:val="documentright-box"/>
                <w:rFonts w:ascii="Century Gothic" w:eastAsia="Century Gothic" w:hAnsi="Century Gothic" w:cs="Century Gothic"/>
                <w:sz w:val="28"/>
                <w:szCs w:val="28"/>
              </w:rPr>
              <w:t>computer engineer</w:t>
            </w:r>
            <w:r>
              <w:rPr>
                <w:rStyle w:val="documentright-box"/>
                <w:rFonts w:ascii="Century Gothic" w:eastAsia="Century Gothic" w:hAnsi="Century Gothic" w:cs="Century Gothic"/>
                <w:sz w:val="28"/>
                <w:szCs w:val="28"/>
              </w:rPr>
              <w:t>/</w:t>
            </w:r>
            <w:r w:rsidRPr="00E90D41">
              <w:rPr>
                <w:rStyle w:val="documentright-box"/>
                <w:rFonts w:ascii="Century Gothic" w:eastAsia="Century Gothic" w:hAnsi="Century Gothic" w:cs="Century Gothic"/>
                <w:sz w:val="28"/>
                <w:szCs w:val="28"/>
              </w:rPr>
              <w:t>3</w:t>
            </w:r>
            <w:r w:rsidRPr="00E90D41">
              <w:rPr>
                <w:rStyle w:val="documentright-box"/>
                <w:rFonts w:ascii="Century Gothic" w:eastAsia="Century Gothic" w:hAnsi="Century Gothic" w:cs="Century Gothic"/>
                <w:sz w:val="28"/>
                <w:szCs w:val="28"/>
                <w:vertAlign w:val="superscript"/>
              </w:rPr>
              <w:t>rd</w:t>
            </w:r>
            <w:r w:rsidRPr="00E90D41">
              <w:rPr>
                <w:rStyle w:val="documentright-box"/>
                <w:rFonts w:ascii="Century Gothic" w:eastAsia="Century Gothic" w:hAnsi="Century Gothic" w:cs="Century Gothic"/>
                <w:sz w:val="28"/>
                <w:szCs w:val="28"/>
              </w:rPr>
              <w:t xml:space="preserve"> year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960"/>
              <w:gridCol w:w="100"/>
              <w:gridCol w:w="3960"/>
            </w:tblGrid>
            <w:tr w:rsidR="004F1645" w14:paraId="6977F5B6" w14:textId="77777777">
              <w:trPr>
                <w:tblCellSpacing w:w="0" w:type="dxa"/>
              </w:trPr>
              <w:tc>
                <w:tcPr>
                  <w:tcW w:w="39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396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23"/>
                    <w:gridCol w:w="3637"/>
                  </w:tblGrid>
                  <w:tr w:rsidR="004F1645" w14:paraId="592D554F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14:paraId="4B2CDDDD" w14:textId="77777777" w:rsidR="004F1645" w:rsidRDefault="003A3D30">
                        <w:pPr>
                          <w:spacing w:line="280" w:lineRule="exact"/>
                          <w:rPr>
                            <w:rStyle w:val="documentright-box"/>
                            <w:rFonts w:ascii="Century Gothic" w:eastAsia="Century Gothic" w:hAnsi="Century Gothic" w:cs="Century Gothic"/>
                            <w:color w:val="020303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right-box"/>
                            <w:rFonts w:ascii="Century Gothic" w:eastAsia="Century Gothic" w:hAnsi="Century Gothic" w:cs="Century Gothic"/>
                            <w:noProof/>
                            <w:color w:val="020303"/>
                            <w:sz w:val="20"/>
                            <w:szCs w:val="20"/>
                          </w:rPr>
                          <w:drawing>
                            <wp:inline distT="0" distB="0" distL="0" distR="0" wp14:anchorId="0743C41A" wp14:editId="4DC6DBFB">
                              <wp:extent cx="127463" cy="127540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14:paraId="1348568F" w14:textId="77777777" w:rsidR="004F1645" w:rsidRDefault="003A3D30"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Baku,</w:t>
                        </w: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Azerbaijan</w:t>
                        </w: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F1645" w14:paraId="0C35F55C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14:paraId="3B2E9BBB" w14:textId="77777777" w:rsidR="004F1645" w:rsidRDefault="003A3D30">
                        <w:pPr>
                          <w:spacing w:line="280" w:lineRule="exact"/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noProof/>
                            <w:color w:val="020303"/>
                            <w:spacing w:val="4"/>
                            <w:sz w:val="20"/>
                            <w:szCs w:val="20"/>
                          </w:rPr>
                          <w:drawing>
                            <wp:inline distT="0" distB="0" distL="0" distR="0" wp14:anchorId="60F21169" wp14:editId="4192D232">
                              <wp:extent cx="127463" cy="127540"/>
                              <wp:effectExtent l="0" t="0" r="0" b="0"/>
                              <wp:docPr id="100007" name="Picture 1000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14:paraId="06191B38" w14:textId="77777777" w:rsidR="004F1645" w:rsidRDefault="003A3D30"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+994506052505</w:t>
                        </w:r>
                      </w:p>
                    </w:tc>
                  </w:tr>
                  <w:tr w:rsidR="004F1645" w14:paraId="4679950A" w14:textId="77777777"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14:paraId="0D127EE0" w14:textId="77777777" w:rsidR="004F1645" w:rsidRDefault="003A3D30">
                        <w:pPr>
                          <w:spacing w:line="280" w:lineRule="exact"/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noProof/>
                            <w:color w:val="020303"/>
                            <w:spacing w:val="4"/>
                            <w:sz w:val="20"/>
                            <w:szCs w:val="20"/>
                          </w:rPr>
                          <w:drawing>
                            <wp:inline distT="0" distB="0" distL="0" distR="0" wp14:anchorId="389694F7" wp14:editId="03DDA88B">
                              <wp:extent cx="127463" cy="127540"/>
                              <wp:effectExtent l="0" t="0" r="0" b="0"/>
                              <wp:docPr id="100009" name="Picture 10000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14:paraId="199A108C" w14:textId="77777777" w:rsidR="004F1645" w:rsidRDefault="003A3D30"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ibrahimov0010@gmail.com</w:t>
                        </w:r>
                      </w:p>
                    </w:tc>
                  </w:tr>
                </w:tbl>
                <w:p w14:paraId="415773BB" w14:textId="77777777" w:rsidR="004F1645" w:rsidRDefault="004F1645">
                  <w:pPr>
                    <w:rPr>
                      <w:rStyle w:val="documentright-box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52FF9144" w14:textId="77777777" w:rsidR="004F1645" w:rsidRDefault="004F1645">
                  <w:pPr>
                    <w:rPr>
                      <w:rStyle w:val="documentright-box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9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174D0B8" w14:textId="77777777" w:rsidR="004F1645" w:rsidRDefault="004F1645">
                  <w:pPr>
                    <w:pStyle w:val="documenticonInnerTableParagraph"/>
                    <w:rPr>
                      <w:rStyle w:val="documentaddressRight"/>
                      <w:rFonts w:ascii="Century Gothic" w:eastAsia="Century Gothic" w:hAnsi="Century Gothic" w:cs="Century Gothic"/>
                      <w:color w:val="020303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14:paraId="3A1A4346" w14:textId="47AD93E9" w:rsidR="004F1645" w:rsidRDefault="00DD6B6B">
            <w:pPr>
              <w:rPr>
                <w:rStyle w:val="documentright-box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69101F58" wp14:editId="27138544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1905</wp:posOffset>
                      </wp:positionV>
                      <wp:extent cx="274320" cy="274320"/>
                      <wp:effectExtent l="0" t="0" r="11430" b="11430"/>
                      <wp:wrapNone/>
                      <wp:docPr id="57" name="Group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0" y="0"/>
                                <a:chExt cx="274320" cy="274320"/>
                              </a:xfrm>
                            </wpg:grpSpPr>
                            <wps:wsp>
                              <wps:cNvPr id="56" name="Oval 56"/>
                              <wps:cNvSpPr/>
                              <wps:spPr>
                                <a:xfrm>
                                  <a:off x="0" y="0"/>
                                  <a:ext cx="274320" cy="274320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5" name="Picture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rightnessContrast bright="1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267" y="45267"/>
                                  <a:ext cx="182880" cy="18288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2">
                                      <a:lumMod val="50000"/>
                                    </a:schemeClr>
                                  </a:solidFill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96C262" id="Group 57" o:spid="_x0000_s1026" style="position:absolute;margin-left:-.1pt;margin-top:.15pt;width:21.6pt;height:21.6pt;z-index:251672576" coordsize="274320,27432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">
                      <v:oval id="Oval 56" o:spid="_x0000_s1027" style="position:absolute;width:274320;height:27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" fillcolor="#4f81bd [3204]" strokecolor="#0f243e [1615]" strokeweight="2p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5" o:spid="_x0000_s1028" type="#_x0000_t75" style="position:absolute;left:45267;top:45267;width:182880;height:18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" stroked="t" strokecolor="#0f243e [1615]">
                        <v:imagedata r:id="rId12" o:title=""/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14:paraId="6871C029" w14:textId="77777777" w:rsidR="004F1645" w:rsidRDefault="004F1645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7956"/>
      </w:tblGrid>
      <w:tr w:rsidR="004F1645" w14:paraId="1E152520" w14:textId="77777777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6EE5C540" w14:textId="77777777" w:rsidR="004F1645" w:rsidRDefault="003A3D30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699783AE" wp14:editId="74A3AA56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CA964F" wp14:editId="07F5324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6798310" cy="6350"/>
                      <wp:effectExtent l="0" t="0" r="8890" b="6350"/>
                      <wp:wrapNone/>
                      <wp:docPr id="1670115187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79831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576D7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4C83B7" id="Line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pt" to="5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" strokecolor="#576d7b">
                      <o:lock v:ext="edit" shapetype="f"/>
                    </v:line>
                  </w:pict>
                </mc:Fallback>
              </mc:AlternateContent>
            </w:r>
          </w:p>
          <w:p w14:paraId="7FCD18B7" w14:textId="77777777" w:rsidR="004F1645" w:rsidRDefault="003A3D30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Summary</w:t>
            </w:r>
          </w:p>
          <w:p w14:paraId="7A3A170B" w14:textId="77777777" w:rsidR="004F1645" w:rsidRDefault="004F1645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79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14:paraId="2192F6DC" w14:textId="77777777" w:rsidR="004F1645" w:rsidRDefault="003A3D30">
            <w:pPr>
              <w:pStyle w:val="p"/>
              <w:spacing w:before="80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Highly-motivated employee with desire to take on new challenges. Strong work ethic, adaptability, and exceptional interpersonal skills. Adept at working effectively unsupervised and quickly mastering new skills.</w:t>
            </w:r>
          </w:p>
        </w:tc>
      </w:tr>
    </w:tbl>
    <w:p w14:paraId="2C3DEFE1" w14:textId="77777777" w:rsidR="004F1645" w:rsidRDefault="004F1645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7956"/>
      </w:tblGrid>
      <w:tr w:rsidR="004F1645" w14:paraId="417F8C5B" w14:textId="77777777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5F284781" w14:textId="77777777" w:rsidR="004F1645" w:rsidRDefault="003A3D30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6496EF56" wp14:editId="0D68A7C3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F89E70" wp14:editId="16E2E3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6798310" cy="6350"/>
                      <wp:effectExtent l="0" t="0" r="8890" b="6350"/>
                      <wp:wrapNone/>
                      <wp:docPr id="144594782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79831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576D7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8DE05C" id="Line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pt" to="5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" strokecolor="#576d7b">
                      <o:lock v:ext="edit" shapetype="f"/>
                    </v:line>
                  </w:pict>
                </mc:Fallback>
              </mc:AlternateContent>
            </w:r>
          </w:p>
          <w:p w14:paraId="274C059E" w14:textId="77777777" w:rsidR="004F1645" w:rsidRDefault="003A3D30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Personal Information</w:t>
            </w:r>
          </w:p>
          <w:p w14:paraId="2A804B80" w14:textId="77777777" w:rsidR="004F1645" w:rsidRDefault="004F1645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79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14:paraId="16DD43D2" w14:textId="77777777" w:rsidR="004F1645" w:rsidRDefault="003A3D30">
            <w:pPr>
              <w:pStyle w:val="documentsinglecolumn"/>
              <w:spacing w:before="80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Date of Birth: 09/12/04</w:t>
            </w:r>
          </w:p>
        </w:tc>
      </w:tr>
    </w:tbl>
    <w:p w14:paraId="55385A52" w14:textId="77777777" w:rsidR="004F1645" w:rsidRDefault="004F1645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7956"/>
      </w:tblGrid>
      <w:tr w:rsidR="004F1645" w14:paraId="747864F1" w14:textId="77777777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6DEDDEC4" w14:textId="77777777" w:rsidR="004F1645" w:rsidRDefault="003A3D30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194A7417" wp14:editId="58545272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5EBD32E" wp14:editId="331157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6798310" cy="6350"/>
                      <wp:effectExtent l="0" t="0" r="8890" b="6350"/>
                      <wp:wrapNone/>
                      <wp:docPr id="358517645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79831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576D7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CF3D9E" id="Line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pt" to="5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" strokecolor="#576d7b">
                      <o:lock v:ext="edit" shapetype="f"/>
                    </v:line>
                  </w:pict>
                </mc:Fallback>
              </mc:AlternateContent>
            </w:r>
          </w:p>
          <w:p w14:paraId="59880362" w14:textId="77777777" w:rsidR="004F1645" w:rsidRDefault="003A3D30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Languages</w:t>
            </w:r>
          </w:p>
          <w:p w14:paraId="51F69BF2" w14:textId="77777777" w:rsidR="004F1645" w:rsidRDefault="004F1645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79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tbl>
            <w:tblPr>
              <w:tblStyle w:val="documentlangSeclnggpara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828"/>
              <w:gridCol w:w="300"/>
              <w:gridCol w:w="3828"/>
            </w:tblGrid>
            <w:tr w:rsidR="004F1645" w14:paraId="3A352CBD" w14:textId="77777777">
              <w:tc>
                <w:tcPr>
                  <w:tcW w:w="3828" w:type="dxa"/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C9687B" w14:textId="77777777" w:rsidR="004F1645" w:rsidRDefault="003A3D30">
                  <w:pPr>
                    <w:pStyle w:val="documentlangSecparagraphfield"/>
                    <w:tabs>
                      <w:tab w:val="right" w:pos="3808"/>
                    </w:tabs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angSecinfobarsecfieldnth-child1spannth-child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>Russian</w:t>
                  </w:r>
                  <w:r>
                    <w:rPr>
                      <w:rStyle w:val="documentbeforecolonspace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>:</w:t>
                  </w: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ab/>
                    <w:t>C2</w:t>
                  </w:r>
                </w:p>
                <w:p w14:paraId="55BA2128" w14:textId="77777777" w:rsidR="004F1645" w:rsidRDefault="003A3D30">
                  <w:pPr>
                    <w:pStyle w:val="documentratingBar"/>
                    <w:spacing w:before="20" w:line="140" w:lineRule="exact"/>
                    <w:ind w:left="17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noProof/>
                      <w:color w:val="020303"/>
                      <w:sz w:val="20"/>
                      <w:szCs w:val="20"/>
                    </w:rPr>
                    <w:drawing>
                      <wp:inline distT="0" distB="0" distL="0" distR="0" wp14:anchorId="3B581C14" wp14:editId="3E3A0807">
                        <wp:extent cx="2436019" cy="51392"/>
                        <wp:effectExtent l="0" t="0" r="0" b="0"/>
                        <wp:docPr id="100017" name="Picture 1000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6019" cy="51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96D9B7" w14:textId="77777777" w:rsidR="004F1645" w:rsidRDefault="003A3D30">
                  <w:pPr>
                    <w:pStyle w:val="documentlangSecparagraphfield"/>
                    <w:spacing w:line="220" w:lineRule="exact"/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>Proficient</w:t>
                  </w:r>
                  <w:r>
                    <w:rPr>
                      <w:rStyle w:val="documentbeforecolonspace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vanish/>
                      <w:color w:val="020303"/>
                      <w:sz w:val="20"/>
                      <w:szCs w:val="20"/>
                    </w:rPr>
                    <w:t>:</w:t>
                  </w:r>
                </w:p>
                <w:p w14:paraId="162B27AF" w14:textId="77777777" w:rsidR="004F1645" w:rsidRDefault="004F1645">
                  <w:pPr>
                    <w:pStyle w:val="documentlangSecparagraphfield"/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9E3520" w14:textId="77777777" w:rsidR="004F1645" w:rsidRDefault="004F1645"/>
              </w:tc>
              <w:tc>
                <w:tcPr>
                  <w:tcW w:w="3828" w:type="dxa"/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068CA38" w14:textId="77777777" w:rsidR="004F1645" w:rsidRDefault="003A3D30">
                  <w:pPr>
                    <w:pStyle w:val="documentlangSecparagraphfield"/>
                    <w:tabs>
                      <w:tab w:val="right" w:pos="3808"/>
                    </w:tabs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angSecinfobarsecfieldnth-child1spannth-child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>English</w:t>
                  </w:r>
                  <w:r>
                    <w:rPr>
                      <w:rStyle w:val="documentbeforecolonspace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>:</w:t>
                  </w: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ab/>
                    <w:t>C1</w:t>
                  </w:r>
                </w:p>
                <w:p w14:paraId="6F2285A8" w14:textId="77777777" w:rsidR="004F1645" w:rsidRDefault="003A3D30">
                  <w:pPr>
                    <w:pStyle w:val="documentratingBar"/>
                    <w:spacing w:before="20" w:line="140" w:lineRule="exact"/>
                    <w:ind w:left="17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noProof/>
                      <w:color w:val="020303"/>
                      <w:sz w:val="20"/>
                      <w:szCs w:val="20"/>
                    </w:rPr>
                    <w:drawing>
                      <wp:inline distT="0" distB="0" distL="0" distR="0" wp14:anchorId="5352C970" wp14:editId="2A069FD0">
                        <wp:extent cx="2436019" cy="51392"/>
                        <wp:effectExtent l="0" t="0" r="0" b="0"/>
                        <wp:docPr id="100019" name="Picture 10001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6019" cy="51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6E6A88" w14:textId="77777777" w:rsidR="004F1645" w:rsidRDefault="003A3D30">
                  <w:pPr>
                    <w:pStyle w:val="documentlangSecparagraphfield"/>
                    <w:spacing w:line="220" w:lineRule="exact"/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>Advanced</w:t>
                  </w:r>
                  <w:r>
                    <w:rPr>
                      <w:rStyle w:val="documentbeforecolonspace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vanish/>
                      <w:color w:val="020303"/>
                      <w:sz w:val="20"/>
                      <w:szCs w:val="20"/>
                    </w:rPr>
                    <w:t>:</w:t>
                  </w:r>
                </w:p>
                <w:p w14:paraId="18F9977C" w14:textId="77777777" w:rsidR="004F1645" w:rsidRDefault="004F1645">
                  <w:pPr>
                    <w:pStyle w:val="documentlangSecparagraphfield"/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4F1645" w14:paraId="6B03A9EB" w14:textId="77777777">
              <w:tc>
                <w:tcPr>
                  <w:tcW w:w="382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022D72" w14:textId="77777777" w:rsidR="004F1645" w:rsidRDefault="003A3D30">
                  <w:pPr>
                    <w:pStyle w:val="documentlangSecparagraphfield"/>
                    <w:tabs>
                      <w:tab w:val="right" w:pos="3808"/>
                    </w:tabs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angSecinfobarsecfieldnth-child1spannth-child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>Turkish</w:t>
                  </w:r>
                  <w:r>
                    <w:rPr>
                      <w:rStyle w:val="documentbeforecolonspace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>:</w:t>
                  </w: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ab/>
                    <w:t>B2</w:t>
                  </w:r>
                </w:p>
                <w:p w14:paraId="5F963FA2" w14:textId="77777777" w:rsidR="004F1645" w:rsidRDefault="003A3D30">
                  <w:pPr>
                    <w:pStyle w:val="documentratingBar"/>
                    <w:spacing w:before="20" w:line="140" w:lineRule="exact"/>
                    <w:ind w:left="17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noProof/>
                      <w:color w:val="020303"/>
                      <w:sz w:val="20"/>
                      <w:szCs w:val="20"/>
                    </w:rPr>
                    <w:drawing>
                      <wp:inline distT="0" distB="0" distL="0" distR="0" wp14:anchorId="5B2DA509" wp14:editId="01212623">
                        <wp:extent cx="2436019" cy="51392"/>
                        <wp:effectExtent l="0" t="0" r="0" b="0"/>
                        <wp:docPr id="100021" name="Picture 10002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6019" cy="51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2142629" w14:textId="77777777" w:rsidR="004F1645" w:rsidRDefault="003A3D30">
                  <w:pPr>
                    <w:pStyle w:val="documentlangSecparagraphfield"/>
                    <w:spacing w:line="220" w:lineRule="exact"/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>Upper Intermediate</w:t>
                  </w:r>
                  <w:r>
                    <w:rPr>
                      <w:rStyle w:val="documentbeforecolonspace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vanish/>
                      <w:color w:val="020303"/>
                      <w:sz w:val="20"/>
                      <w:szCs w:val="20"/>
                    </w:rPr>
                    <w:t>:</w:t>
                  </w:r>
                </w:p>
                <w:p w14:paraId="7A08B37B" w14:textId="77777777" w:rsidR="004F1645" w:rsidRDefault="004F1645">
                  <w:pPr>
                    <w:pStyle w:val="documentlangSecparagraphfield"/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DA658D" w14:textId="77777777" w:rsidR="004F1645" w:rsidRDefault="004F1645"/>
              </w:tc>
              <w:tc>
                <w:tcPr>
                  <w:tcW w:w="382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76B367" w14:textId="77777777" w:rsidR="004F1645" w:rsidRDefault="003A3D30">
                  <w:pPr>
                    <w:pStyle w:val="documentlangSecparagraphfield"/>
                    <w:tabs>
                      <w:tab w:val="right" w:pos="3808"/>
                    </w:tabs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angSecinfobarsecfieldnth-child1spannth-child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>German</w:t>
                  </w:r>
                  <w:r>
                    <w:rPr>
                      <w:rStyle w:val="documentbeforecolonspace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>:</w:t>
                  </w: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ab/>
                    <w:t>B1</w:t>
                  </w:r>
                </w:p>
                <w:p w14:paraId="4FCD66CF" w14:textId="77777777" w:rsidR="004F1645" w:rsidRDefault="003A3D30">
                  <w:pPr>
                    <w:pStyle w:val="documentratingBar"/>
                    <w:spacing w:before="20" w:line="140" w:lineRule="exact"/>
                    <w:ind w:left="17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angSecparagraph"/>
                      <w:rFonts w:ascii="Century Gothic" w:eastAsia="Century Gothic" w:hAnsi="Century Gothic" w:cs="Century Gothic"/>
                      <w:noProof/>
                      <w:color w:val="020303"/>
                      <w:sz w:val="20"/>
                      <w:szCs w:val="20"/>
                    </w:rPr>
                    <w:drawing>
                      <wp:inline distT="0" distB="0" distL="0" distR="0" wp14:anchorId="6FC0B459" wp14:editId="4ED3BDE8">
                        <wp:extent cx="2436019" cy="51392"/>
                        <wp:effectExtent l="0" t="0" r="0" b="0"/>
                        <wp:docPr id="100023" name="Picture 10002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6019" cy="51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5EDFEB9" w14:textId="77777777" w:rsidR="004F1645" w:rsidRDefault="003A3D30">
                  <w:pPr>
                    <w:pStyle w:val="documentlangSecparagraphfield"/>
                    <w:spacing w:line="220" w:lineRule="exact"/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>Intermediate</w:t>
                  </w:r>
                  <w:r>
                    <w:rPr>
                      <w:rStyle w:val="documentbeforecolonspace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vanish/>
                      <w:color w:val="020303"/>
                      <w:sz w:val="20"/>
                      <w:szCs w:val="20"/>
                    </w:rPr>
                    <w:t>:</w:t>
                  </w:r>
                </w:p>
                <w:p w14:paraId="6651CBC8" w14:textId="77777777" w:rsidR="004F1645" w:rsidRDefault="004F1645">
                  <w:pPr>
                    <w:pStyle w:val="documentlangSecparagraphfield"/>
                    <w:ind w:left="20"/>
                    <w:rPr>
                      <w:rStyle w:val="documentlangSecparagraph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</w:tr>
          </w:tbl>
          <w:p w14:paraId="069A9CA7" w14:textId="77777777" w:rsidR="004F1645" w:rsidRDefault="004F1645">
            <w:pPr>
              <w:spacing w:before="80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</w:tr>
    </w:tbl>
    <w:p w14:paraId="49C56D2F" w14:textId="77777777" w:rsidR="004F1645" w:rsidRDefault="004F1645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7956"/>
      </w:tblGrid>
      <w:tr w:rsidR="004F1645" w14:paraId="63F1B8C0" w14:textId="77777777" w:rsidTr="00E90D41">
        <w:trPr>
          <w:trHeight w:val="878"/>
        </w:trPr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35FA72AD" w14:textId="77777777" w:rsidR="004F1645" w:rsidRDefault="003A3D30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2C29512A" wp14:editId="481B709B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25" name="Picture 1000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FBBB490" wp14:editId="3F0AD2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6798310" cy="6350"/>
                      <wp:effectExtent l="0" t="0" r="8890" b="6350"/>
                      <wp:wrapNone/>
                      <wp:docPr id="75454183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79831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576D7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AB716B" id="Line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pt" to="5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" strokecolor="#576d7b">
                      <o:lock v:ext="edit" shapetype="f"/>
                    </v:line>
                  </w:pict>
                </mc:Fallback>
              </mc:AlternateContent>
            </w:r>
          </w:p>
          <w:p w14:paraId="640E1F14" w14:textId="77777777" w:rsidR="004F1645" w:rsidRDefault="003A3D30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Skills</w:t>
            </w:r>
          </w:p>
          <w:p w14:paraId="0CCB2001" w14:textId="77777777" w:rsidR="004F1645" w:rsidRDefault="004F1645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79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tbl>
            <w:tblPr>
              <w:tblStyle w:val="documentskill"/>
              <w:tblW w:w="0" w:type="auto"/>
              <w:tblInd w:w="2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978"/>
              <w:gridCol w:w="3978"/>
            </w:tblGrid>
            <w:tr w:rsidR="004F1645" w14:paraId="1B099E95" w14:textId="77777777">
              <w:tc>
                <w:tcPr>
                  <w:tcW w:w="3978" w:type="dxa"/>
                  <w:tcMar>
                    <w:top w:w="80" w:type="dxa"/>
                    <w:left w:w="0" w:type="dxa"/>
                    <w:bottom w:w="0" w:type="dxa"/>
                    <w:right w:w="200" w:type="dxa"/>
                  </w:tcMar>
                  <w:hideMark/>
                </w:tcPr>
                <w:p w14:paraId="679782C1" w14:textId="77777777" w:rsidR="004F1645" w:rsidRDefault="003A3D30">
                  <w:pPr>
                    <w:pStyle w:val="documentulli"/>
                    <w:numPr>
                      <w:ilvl w:val="0"/>
                      <w:numId w:val="1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Computer Skills</w:t>
                  </w:r>
                </w:p>
                <w:p w14:paraId="3A800F63" w14:textId="77777777" w:rsidR="004F1645" w:rsidRDefault="003A3D30">
                  <w:pPr>
                    <w:pStyle w:val="documentulli"/>
                    <w:numPr>
                      <w:ilvl w:val="0"/>
                      <w:numId w:val="1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Driver's License</w:t>
                  </w:r>
                </w:p>
                <w:p w14:paraId="5DDB2AAB" w14:textId="3023CF6A" w:rsidR="004F1645" w:rsidRDefault="003A3D30">
                  <w:pPr>
                    <w:pStyle w:val="documentulli"/>
                    <w:numPr>
                      <w:ilvl w:val="0"/>
                      <w:numId w:val="1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Programming languages</w:t>
                  </w:r>
                  <w:r w:rsidR="00E90D41"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:</w:t>
                  </w:r>
                </w:p>
                <w:p w14:paraId="6602040E" w14:textId="77777777" w:rsidR="00E90D41" w:rsidRDefault="00E90D41">
                  <w:pPr>
                    <w:pStyle w:val="documentulli"/>
                    <w:numPr>
                      <w:ilvl w:val="0"/>
                      <w:numId w:val="1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</w:p>
                <w:p w14:paraId="3C00DCEE" w14:textId="77777777" w:rsidR="004F1645" w:rsidRDefault="004F1645">
                  <w:pPr>
                    <w:pStyle w:val="documentskillpaddedline1Paragraph"/>
                    <w:pBdr>
                      <w:top w:val="none" w:sz="0" w:space="0" w:color="auto"/>
                    </w:pBdr>
                    <w:spacing w:line="10" w:lineRule="exact"/>
                    <w:ind w:left="20"/>
                    <w:textAlignment w:val="auto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978" w:type="dxa"/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286524" w14:textId="2A91A2EB" w:rsidR="004F1645" w:rsidRDefault="003A3D30">
                  <w:pPr>
                    <w:pStyle w:val="documentulli"/>
                    <w:numPr>
                      <w:ilvl w:val="0"/>
                      <w:numId w:val="2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MS Office</w:t>
                  </w:r>
                </w:p>
                <w:p w14:paraId="10BCBEEB" w14:textId="77777777" w:rsidR="004F1645" w:rsidRDefault="003A3D30">
                  <w:pPr>
                    <w:pStyle w:val="documentulli"/>
                    <w:numPr>
                      <w:ilvl w:val="0"/>
                      <w:numId w:val="2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Administrative Support</w:t>
                  </w:r>
                </w:p>
                <w:p w14:paraId="33F4F0A0" w14:textId="77777777" w:rsidR="004F1645" w:rsidRDefault="003A3D30">
                  <w:pPr>
                    <w:pStyle w:val="documentulli"/>
                    <w:numPr>
                      <w:ilvl w:val="0"/>
                      <w:numId w:val="2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proofErr w:type="spellStart"/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Windows&amp;Linux</w:t>
                  </w:r>
                  <w:proofErr w:type="spellEnd"/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 xml:space="preserve"> Help desk</w:t>
                  </w:r>
                </w:p>
                <w:p w14:paraId="3B383F8F" w14:textId="77777777" w:rsidR="00E90D41" w:rsidRDefault="00E90D41">
                  <w:pPr>
                    <w:pStyle w:val="documentulli"/>
                    <w:numPr>
                      <w:ilvl w:val="0"/>
                      <w:numId w:val="2"/>
                    </w:numPr>
                    <w:ind w:left="220" w:hanging="192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</w:p>
                <w:p w14:paraId="56BFE6E4" w14:textId="77777777" w:rsidR="004F1645" w:rsidRDefault="004F1645">
                  <w:pPr>
                    <w:pStyle w:val="documentskillpaddedline1Paragraph"/>
                    <w:pBdr>
                      <w:top w:val="none" w:sz="0" w:space="0" w:color="auto"/>
                    </w:pBdr>
                    <w:spacing w:line="10" w:lineRule="exact"/>
                    <w:ind w:left="20"/>
                    <w:textAlignment w:val="auto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</w:rPr>
                  </w:pPr>
                </w:p>
              </w:tc>
            </w:tr>
          </w:tbl>
          <w:p w14:paraId="5B15873B" w14:textId="77777777" w:rsidR="004F1645" w:rsidRDefault="003A3D30">
            <w:pPr>
              <w:spacing w:line="20" w:lineRule="auto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color w:val="FFFFFF"/>
                <w:sz w:val="2"/>
              </w:rPr>
              <w:t>..</w:t>
            </w:r>
          </w:p>
        </w:tc>
      </w:tr>
    </w:tbl>
    <w:p w14:paraId="4B49812E" w14:textId="77777777" w:rsidR="004F1645" w:rsidRDefault="004F1645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7956"/>
      </w:tblGrid>
      <w:tr w:rsidR="004F1645" w14:paraId="743FEC55" w14:textId="77777777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5DED9CF9" w14:textId="77777777" w:rsidR="004F1645" w:rsidRDefault="003A3D30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1D359374" wp14:editId="2B66962B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27" name="Picture 1000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99BBEF9" wp14:editId="06FA17A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6798310" cy="6350"/>
                      <wp:effectExtent l="0" t="0" r="8890" b="6350"/>
                      <wp:wrapNone/>
                      <wp:docPr id="2120973578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79831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576D7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EF535C" id="Line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pt" to="5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" strokecolor="#576d7b">
                      <o:lock v:ext="edit" shapetype="f"/>
                    </v:line>
                  </w:pict>
                </mc:Fallback>
              </mc:AlternateContent>
            </w:r>
          </w:p>
          <w:p w14:paraId="7FABDF6F" w14:textId="77777777" w:rsidR="004F1645" w:rsidRDefault="003A3D30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Education and Training</w:t>
            </w:r>
          </w:p>
          <w:p w14:paraId="7FA7A380" w14:textId="77777777" w:rsidR="004F1645" w:rsidRDefault="004F1645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79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14:paraId="5D386135" w14:textId="77777777" w:rsidR="004F1645" w:rsidRDefault="003A3D30">
            <w:pPr>
              <w:pStyle w:val="documenteducationparagraphspacing"/>
              <w:spacing w:before="80" w:line="10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 </w:t>
            </w:r>
          </w:p>
          <w:p w14:paraId="56F603E5" w14:textId="5D311CA6" w:rsidR="004F1645" w:rsidRDefault="003A3D30">
            <w:pPr>
              <w:pStyle w:val="documenttxtItl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Baku Higher Oil </w:t>
            </w:r>
            <w:proofErr w:type="gramStart"/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School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 w:rsidR="00E90D41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2022</w:t>
            </w:r>
            <w:proofErr w:type="gramEnd"/>
            <w:r w:rsidR="00E90D41"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/2027</w:t>
            </w:r>
          </w:p>
          <w:p w14:paraId="370059A2" w14:textId="77777777" w:rsidR="004F1645" w:rsidRDefault="003A3D30">
            <w:pPr>
              <w:pStyle w:val="div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Bachelor of Computer Engineering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</w:p>
          <w:p w14:paraId="237B75D8" w14:textId="77777777" w:rsidR="004F1645" w:rsidRDefault="003A3D30">
            <w:pPr>
              <w:pStyle w:val="documenteducationparagraphspacing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 </w:t>
            </w:r>
          </w:p>
          <w:p w14:paraId="526498B7" w14:textId="77777777" w:rsidR="004F1645" w:rsidRDefault="004F1645">
            <w:pPr>
              <w:pStyle w:val="div"/>
              <w:pBdr>
                <w:top w:val="none" w:sz="0" w:space="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color="020303"/>
              </w:pBdr>
              <w:spacing w:line="2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  <w:p w14:paraId="784375A0" w14:textId="77777777" w:rsidR="004F1645" w:rsidRDefault="003A3D30">
            <w:pPr>
              <w:pStyle w:val="documenttxtItl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CODERS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</w:p>
          <w:p w14:paraId="4F047076" w14:textId="77777777" w:rsidR="004F1645" w:rsidRDefault="003A3D30">
            <w:pPr>
              <w:pStyle w:val="div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Some College (No Degree)</w:t>
            </w:r>
            <w:r>
              <w:rPr>
                <w:rStyle w:val="documentbeforecolonspace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: </w:t>
            </w: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Computer And Information Systems Security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</w:p>
          <w:p w14:paraId="785B49F0" w14:textId="77777777" w:rsidR="004F1645" w:rsidRDefault="003A3D30">
            <w:pPr>
              <w:pStyle w:val="documenteducationparagraphspacing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 </w:t>
            </w:r>
          </w:p>
          <w:p w14:paraId="61306BAE" w14:textId="77777777" w:rsidR="004F1645" w:rsidRDefault="004F1645">
            <w:pPr>
              <w:pStyle w:val="div"/>
              <w:pBdr>
                <w:top w:val="none" w:sz="0" w:space="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color="020303"/>
              </w:pBdr>
              <w:spacing w:line="2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  <w:p w14:paraId="199FD6D8" w14:textId="77777777" w:rsidR="004F1645" w:rsidRDefault="003A3D30">
            <w:pPr>
              <w:pStyle w:val="documenttxtItl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Institute of Control Systems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</w:p>
          <w:p w14:paraId="2401CDC6" w14:textId="77777777" w:rsidR="004F1645" w:rsidRDefault="003A3D30">
            <w:pPr>
              <w:pStyle w:val="div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Trainee</w:t>
            </w:r>
            <w:r>
              <w:rPr>
                <w:rStyle w:val="documentbeforecolonspace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: </w:t>
            </w: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Computer And Information Sciences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</w:p>
        </w:tc>
      </w:tr>
    </w:tbl>
    <w:p w14:paraId="535A7D0D" w14:textId="77777777" w:rsidR="004F1645" w:rsidRDefault="004F1645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7956"/>
      </w:tblGrid>
      <w:tr w:rsidR="004F1645" w14:paraId="7E74C770" w14:textId="77777777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14:paraId="517C4572" w14:textId="77777777" w:rsidR="004F1645" w:rsidRDefault="003A3D30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0"/>
                <w:szCs w:val="20"/>
              </w:rPr>
              <w:drawing>
                <wp:anchor distT="0" distB="0" distL="114300" distR="114300" simplePos="0" relativeHeight="251669504" behindDoc="0" locked="0" layoutInCell="1" allowOverlap="1" wp14:anchorId="4369EFD4" wp14:editId="52227E84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29" name="Picture 1000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05C7A61" wp14:editId="46CF88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6798310" cy="6350"/>
                      <wp:effectExtent l="0" t="0" r="8890" b="6350"/>
                      <wp:wrapNone/>
                      <wp:docPr id="612506126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79831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576D7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714D2D" id="Line 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pt" to="5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" strokecolor="#576d7b">
                      <o:lock v:ext="edit" shapetype="f"/>
                    </v:line>
                  </w:pict>
                </mc:Fallback>
              </mc:AlternateContent>
            </w:r>
          </w:p>
          <w:p w14:paraId="27810B92" w14:textId="77777777" w:rsidR="004F1645" w:rsidRDefault="003A3D30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Experience</w:t>
            </w:r>
          </w:p>
          <w:p w14:paraId="1CA59BC2" w14:textId="77777777" w:rsidR="004F1645" w:rsidRDefault="004F1645">
            <w:pPr>
              <w:pStyle w:val="parentContainersectiontableheadingParagraph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</w:tc>
        <w:tc>
          <w:tcPr>
            <w:tcW w:w="7956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14:paraId="18553267" w14:textId="77777777" w:rsidR="004F1645" w:rsidRDefault="003A3D30">
            <w:pPr>
              <w:pStyle w:val="documentdispBlock"/>
              <w:spacing w:before="80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FORMULA1 2023 Event Volunteer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, 04/2023 - 04/2023</w:t>
            </w:r>
          </w:p>
          <w:p w14:paraId="177B537D" w14:textId="77777777" w:rsidR="004F1645" w:rsidRDefault="003A3D30">
            <w:pPr>
              <w:pStyle w:val="documentdispBlock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>BCC</w:t>
            </w:r>
          </w:p>
          <w:p w14:paraId="713EB37B" w14:textId="77777777" w:rsidR="004F1645" w:rsidRDefault="003A3D30">
            <w:pPr>
              <w:pStyle w:val="documentulli"/>
              <w:numPr>
                <w:ilvl w:val="0"/>
                <w:numId w:val="3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Ensured that all equipment used was properly stored following each activity session.</w:t>
            </w:r>
          </w:p>
          <w:p w14:paraId="0D78640E" w14:textId="77777777" w:rsidR="004F1645" w:rsidRDefault="003A3D30">
            <w:pPr>
              <w:pStyle w:val="documentulli"/>
              <w:numPr>
                <w:ilvl w:val="0"/>
                <w:numId w:val="3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Monitored crowd flow throughout the duration of the event.</w:t>
            </w:r>
          </w:p>
          <w:p w14:paraId="5EA335FD" w14:textId="77777777" w:rsidR="004F1645" w:rsidRDefault="003A3D30">
            <w:pPr>
              <w:pStyle w:val="documentulli"/>
              <w:numPr>
                <w:ilvl w:val="0"/>
                <w:numId w:val="3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Organized and distributed promotional material to potential customers at the event site.</w:t>
            </w:r>
          </w:p>
          <w:p w14:paraId="365B2100" w14:textId="77777777" w:rsidR="004F1645" w:rsidRDefault="004F1645">
            <w:pPr>
              <w:pStyle w:val="div"/>
              <w:pBdr>
                <w:top w:val="none" w:sz="0" w:space="2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color="020303"/>
              </w:pBdr>
              <w:spacing w:line="2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  <w:p w14:paraId="610DBAAA" w14:textId="77777777" w:rsidR="004F1645" w:rsidRDefault="003A3D30">
            <w:pPr>
              <w:pStyle w:val="documentdispBlock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lastRenderedPageBreak/>
              <w:t>MINEPSVII Info Point Volunteer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, 06/2023 - 06/2023</w:t>
            </w:r>
          </w:p>
          <w:p w14:paraId="66BEF867" w14:textId="77777777" w:rsidR="004F1645" w:rsidRDefault="003A3D30">
            <w:pPr>
              <w:pStyle w:val="documentdispBlock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>BCC</w:t>
            </w:r>
          </w:p>
          <w:p w14:paraId="474C6FCB" w14:textId="77777777" w:rsidR="004F1645" w:rsidRDefault="003A3D30">
            <w:pPr>
              <w:pStyle w:val="documentulli"/>
              <w:numPr>
                <w:ilvl w:val="0"/>
                <w:numId w:val="4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Provided assistance to staff in the daily operations of the organization.</w:t>
            </w:r>
          </w:p>
          <w:p w14:paraId="5A69998F" w14:textId="77777777" w:rsidR="004F1645" w:rsidRDefault="003A3D30">
            <w:pPr>
              <w:pStyle w:val="documentulli"/>
              <w:numPr>
                <w:ilvl w:val="0"/>
                <w:numId w:val="4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Collaborated with others by contributing time, effort and skills to achieve the organization's goals.</w:t>
            </w:r>
          </w:p>
          <w:p w14:paraId="2034E27C" w14:textId="77777777" w:rsidR="004F1645" w:rsidRDefault="004F1645">
            <w:pPr>
              <w:pStyle w:val="div"/>
              <w:pBdr>
                <w:top w:val="none" w:sz="0" w:space="2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color="020303"/>
              </w:pBdr>
              <w:spacing w:line="2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  <w:p w14:paraId="27E1793A" w14:textId="77777777" w:rsidR="004F1645" w:rsidRDefault="003A3D30">
            <w:pPr>
              <w:pStyle w:val="documentdispBlock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Helpdesk Support Engineer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, 06/2023 - 09/2023</w:t>
            </w:r>
          </w:p>
          <w:p w14:paraId="0FF4792B" w14:textId="77777777" w:rsidR="004F1645" w:rsidRDefault="003A3D30">
            <w:pPr>
              <w:pStyle w:val="documentdispBlock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>State Road Police</w:t>
            </w:r>
          </w:p>
          <w:p w14:paraId="30D92AF5" w14:textId="77777777" w:rsidR="004F1645" w:rsidRDefault="003A3D30">
            <w:pPr>
              <w:pStyle w:val="documentulli"/>
              <w:numPr>
                <w:ilvl w:val="0"/>
                <w:numId w:val="5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Resolved customer issues by troubleshooting hardware, software, and network-related problems.</w:t>
            </w:r>
          </w:p>
          <w:p w14:paraId="1651C5A9" w14:textId="77777777" w:rsidR="004F1645" w:rsidRDefault="003A3D30">
            <w:pPr>
              <w:pStyle w:val="documentulli"/>
              <w:numPr>
                <w:ilvl w:val="0"/>
                <w:numId w:val="5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Performed regular maintenance on computer systems and network's</w:t>
            </w:r>
          </w:p>
          <w:p w14:paraId="5A1890E7" w14:textId="77777777" w:rsidR="004F1645" w:rsidRDefault="003A3D30">
            <w:pPr>
              <w:pStyle w:val="documentulli"/>
              <w:numPr>
                <w:ilvl w:val="0"/>
                <w:numId w:val="5"/>
              </w:numPr>
              <w:ind w:left="220" w:hanging="192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Assisted with installation of new hardware and software systems.</w:t>
            </w:r>
          </w:p>
          <w:p w14:paraId="7B7BC3B5" w14:textId="77777777" w:rsidR="004F1645" w:rsidRDefault="004F1645">
            <w:pPr>
              <w:pStyle w:val="div"/>
              <w:pBdr>
                <w:top w:val="none" w:sz="0" w:space="2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color="020303"/>
              </w:pBdr>
              <w:spacing w:line="2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</w:p>
          <w:p w14:paraId="560FF622" w14:textId="77777777" w:rsidR="004F1645" w:rsidRDefault="003A3D30">
            <w:pPr>
              <w:pStyle w:val="documentdispBlock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Infopoint volunteer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, 10/2023 - 10/2023</w:t>
            </w:r>
          </w:p>
          <w:p w14:paraId="3D624819" w14:textId="77777777" w:rsidR="004F1645" w:rsidRDefault="003A3D30">
            <w:pPr>
              <w:pStyle w:val="documentdispBlock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>CIDC 2023 volunteer</w:t>
            </w:r>
          </w:p>
        </w:tc>
      </w:tr>
    </w:tbl>
    <w:p w14:paraId="61140427" w14:textId="77777777" w:rsidR="004F1645" w:rsidRDefault="004F1645">
      <w:pPr>
        <w:rPr>
          <w:rFonts w:ascii="Century Gothic" w:eastAsia="Century Gothic" w:hAnsi="Century Gothic" w:cs="Century Gothic"/>
          <w:color w:val="020303"/>
          <w:sz w:val="20"/>
          <w:szCs w:val="20"/>
        </w:rPr>
      </w:pPr>
    </w:p>
    <w:sectPr w:rsidR="004F1645">
      <w:pgSz w:w="11906" w:h="16838"/>
      <w:pgMar w:top="4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13DC197-9FD1-4DCE-91A6-1692D301CABA}"/>
    <w:embedBold r:id="rId2" w:fontKey="{2944B766-07EE-4508-AA34-580F1FCBB450}"/>
    <w:embedItalic r:id="rId3" w:fontKey="{3FA78D7E-90A4-473B-A393-8400D894F2F7}"/>
    <w:embedBoldItalic r:id="rId4" w:fontKey="{1D6B2F39-6918-4EEE-8337-0C4B6190CF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AAFE563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DB9693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DCAF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DCFA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12AF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1001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6000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4A6F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FAB4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4AA60F2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A06486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0644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F2D5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A5E47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18B3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0279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AA6F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481C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62A788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8764A1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9A35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AE61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E086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EA2B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E007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D0AB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AE60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6A2584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1326D5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72F2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C0C9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ACA68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A67B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508C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7418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0A19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AF47A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F006B7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46C4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60A5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AC11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70E8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9436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2AAAE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93E51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038243736">
    <w:abstractNumId w:val="0"/>
  </w:num>
  <w:num w:numId="2" w16cid:durableId="205605653">
    <w:abstractNumId w:val="1"/>
  </w:num>
  <w:num w:numId="3" w16cid:durableId="881986400">
    <w:abstractNumId w:val="2"/>
  </w:num>
  <w:num w:numId="4" w16cid:durableId="492262329">
    <w:abstractNumId w:val="3"/>
  </w:num>
  <w:num w:numId="5" w16cid:durableId="737018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45"/>
    <w:rsid w:val="00097003"/>
    <w:rsid w:val="003A3D30"/>
    <w:rsid w:val="004F1645"/>
    <w:rsid w:val="00C84FD0"/>
    <w:rsid w:val="00DD6B6B"/>
    <w:rsid w:val="00E9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4160"/>
  <w15:docId w15:val="{59F7808C-C23C-7744-A504-47A569ED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 &gt; section_nth-child(1)"/>
    <w:basedOn w:val="Normal"/>
  </w:style>
  <w:style w:type="paragraph" w:customStyle="1" w:styleId="documentparagraphfirstparagraph">
    <w:name w:val="document_paragraph_firstparagraph"/>
    <w:basedOn w:val="Normal"/>
  </w:style>
  <w:style w:type="paragraph" w:customStyle="1" w:styleId="documentPICTPic">
    <w:name w:val="document_PICTPic"/>
    <w:basedOn w:val="Normal"/>
    <w:pPr>
      <w:jc w:val="center"/>
      <w:textAlignment w:val="center"/>
    </w:pPr>
  </w:style>
  <w:style w:type="paragraph" w:customStyle="1" w:styleId="documentPICTPicfield">
    <w:name w:val="document_PICTPic_field"/>
    <w:basedOn w:val="Normal"/>
    <w:pPr>
      <w:jc w:val="center"/>
      <w:textAlignment w:val="center"/>
    </w:pPr>
  </w:style>
  <w:style w:type="paragraph" w:customStyle="1" w:styleId="documentleft-boxParagraph">
    <w:name w:val="document_left-box Paragraph"/>
    <w:basedOn w:val="Normal"/>
  </w:style>
  <w:style w:type="character" w:customStyle="1" w:styleId="documentright-box">
    <w:name w:val="document_right-box"/>
    <w:basedOn w:val="DefaultParagraphFont"/>
    <w:rPr>
      <w:spacing w:val="4"/>
    </w:rPr>
  </w:style>
  <w:style w:type="paragraph" w:customStyle="1" w:styleId="documentright-boxsectionnth-child1">
    <w:name w:val="document_right-box &gt; section_nth-child(1)"/>
    <w:basedOn w:val="Normal"/>
  </w:style>
  <w:style w:type="paragraph" w:customStyle="1" w:styleId="documentname">
    <w:name w:val="document_name"/>
    <w:basedOn w:val="Normal"/>
    <w:pPr>
      <w:pBdr>
        <w:top w:val="none" w:sz="0" w:space="7" w:color="auto"/>
        <w:bottom w:val="none" w:sz="0" w:space="10" w:color="auto"/>
      </w:pBdr>
      <w:spacing w:line="760" w:lineRule="atLeast"/>
    </w:pPr>
    <w:rPr>
      <w:b/>
      <w:bCs/>
      <w:caps/>
      <w:color w:val="576D7B"/>
      <w:sz w:val="64"/>
      <w:szCs w:val="64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character" w:customStyle="1" w:styleId="documentaddressLeft">
    <w:name w:val="document_addressLeft"/>
    <w:basedOn w:val="DefaultParagraphFont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Padding">
    <w:name w:val="document_addressPadding"/>
    <w:basedOn w:val="DefaultParagraphFont"/>
  </w:style>
  <w:style w:type="character" w:customStyle="1" w:styleId="documentaddressRight">
    <w:name w:val="document_addressRight"/>
    <w:basedOn w:val="DefaultParagraphFont"/>
  </w:style>
  <w:style w:type="paragraph" w:customStyle="1" w:styleId="documenticonInnerTableParagraph">
    <w:name w:val="document_iconInnerTable Paragraph"/>
    <w:basedOn w:val="Normal"/>
  </w:style>
  <w:style w:type="table" w:customStyle="1" w:styleId="documentaddress">
    <w:name w:val="document_address"/>
    <w:basedOn w:val="TableNormal"/>
    <w:tblPr/>
  </w:style>
  <w:style w:type="table" w:customStyle="1" w:styleId="documenttopsection">
    <w:name w:val="document_topsection"/>
    <w:basedOn w:val="TableNormal"/>
    <w:tblPr/>
  </w:style>
  <w:style w:type="paragraph" w:customStyle="1" w:styleId="documentparentContainersection">
    <w:name w:val="document_parentContainer_section"/>
    <w:basedOn w:val="Normal"/>
  </w:style>
  <w:style w:type="character" w:customStyle="1" w:styleId="parentContainersectiontableheading">
    <w:name w:val="parentContainer_sectiontable_heading"/>
    <w:basedOn w:val="DefaultParagraphFont"/>
    <w:rPr>
      <w:bdr w:val="none" w:sz="0" w:space="0" w:color="auto"/>
    </w:rPr>
  </w:style>
  <w:style w:type="paragraph" w:customStyle="1" w:styleId="documentsectiontitle">
    <w:name w:val="document_sectiontitle"/>
    <w:basedOn w:val="Normal"/>
    <w:pPr>
      <w:spacing w:line="200" w:lineRule="atLeast"/>
    </w:pPr>
    <w:rPr>
      <w:b/>
      <w:bCs/>
      <w:caps/>
      <w:color w:val="000000"/>
      <w:sz w:val="20"/>
      <w:szCs w:val="20"/>
    </w:rPr>
  </w:style>
  <w:style w:type="paragraph" w:customStyle="1" w:styleId="parentContainersectiontableheadingParagraph">
    <w:name w:val="parentContainer_sectiontable_heading Paragraph"/>
    <w:basedOn w:val="Normal"/>
    <w:pPr>
      <w:textAlignment w:val="top"/>
    </w:pPr>
  </w:style>
  <w:style w:type="character" w:customStyle="1" w:styleId="parentContainersectiontablesectionbody">
    <w:name w:val="parentContainer_sectiontable_sectionbody"/>
    <w:basedOn w:val="DefaultParagraphFont"/>
    <w:rPr>
      <w:bdr w:val="none" w:sz="0" w:space="0" w:color="auto"/>
    </w:rPr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</w:style>
  <w:style w:type="table" w:customStyle="1" w:styleId="parentContainersectiontable">
    <w:name w:val="parentContainer_sectiontable"/>
    <w:basedOn w:val="TableNormal"/>
    <w:tblPr/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paragraphfield">
    <w:name w:val="document_langSec_paragraph_field"/>
    <w:basedOn w:val="Normal"/>
  </w:style>
  <w:style w:type="character" w:customStyle="1" w:styleId="documentlangSecinfobarsecfieldnth-child1spannth-child1">
    <w:name w:val="document_langSec_infobarsec_field_nth-child(1) &gt; span_nth-child(1)"/>
    <w:basedOn w:val="DefaultParagraphFont"/>
    <w:rPr>
      <w:b/>
      <w:bCs/>
    </w:rPr>
  </w:style>
  <w:style w:type="character" w:customStyle="1" w:styleId="documentlangSecinfobarsecfieldnth-child1colon">
    <w:name w:val="document_langSec_infobarsec_field_nth-child(1)_colon"/>
    <w:basedOn w:val="DefaultParagraphFont"/>
    <w:rPr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ocumentratingBar">
    <w:name w:val="document_ratingBar"/>
    <w:basedOn w:val="Normal"/>
    <w:pPr>
      <w:spacing w:line="160" w:lineRule="atLeast"/>
    </w:pPr>
  </w:style>
  <w:style w:type="character" w:customStyle="1" w:styleId="documentratingBarCharacter">
    <w:name w:val="document_ratingBar Character"/>
    <w:basedOn w:val="DefaultParagraphFont"/>
  </w:style>
  <w:style w:type="character" w:customStyle="1" w:styleId="documentlangSecinfobarseccolon">
    <w:name w:val="document_langSec_infobarsec_colon"/>
    <w:basedOn w:val="DefaultParagraphFont"/>
    <w:rPr>
      <w:vanish/>
    </w:rPr>
  </w:style>
  <w:style w:type="paragraph" w:customStyle="1" w:styleId="documentparentContainerlangSecparagraphnotfirstparagraphsinglecolumn">
    <w:name w:val="document_parentContainer_langSec_paragraph_not(.firstparagraph)_singlecolumn"/>
    <w:basedOn w:val="Normal"/>
  </w:style>
  <w:style w:type="table" w:customStyle="1" w:styleId="documentlangSeclnggparatable">
    <w:name w:val="document_langSec_lnggparatable"/>
    <w:basedOn w:val="TableNormal"/>
    <w:tblPr/>
  </w:style>
  <w:style w:type="paragraph" w:customStyle="1" w:styleId="hiltParaWrapper">
    <w:name w:val="hiltParaWrapper"/>
    <w:basedOn w:val="Normal"/>
  </w:style>
  <w:style w:type="character" w:customStyle="1" w:styleId="documentskillpaddedline1">
    <w:name w:val="document_skill_paddedline1"/>
    <w:basedOn w:val="DefaultParagraphFont"/>
  </w:style>
  <w:style w:type="paragraph" w:customStyle="1" w:styleId="documentulli">
    <w:name w:val="document_ul_li"/>
    <w:basedOn w:val="Normal"/>
    <w:rPr>
      <w:sz w:val="20"/>
      <w:szCs w:val="20"/>
    </w:rPr>
  </w:style>
  <w:style w:type="paragraph" w:customStyle="1" w:styleId="documentskillpaddedline1Paragraph">
    <w:name w:val="document_skill_paddedline1 Paragraph"/>
    <w:basedOn w:val="Normal"/>
    <w:pPr>
      <w:pBdr>
        <w:top w:val="none" w:sz="0" w:space="4" w:color="auto"/>
      </w:pBdr>
      <w:textAlignment w:val="top"/>
    </w:pPr>
  </w:style>
  <w:style w:type="table" w:customStyle="1" w:styleId="documentskill">
    <w:name w:val="document_skill"/>
    <w:basedOn w:val="TableNormal"/>
    <w:tblPr/>
  </w:style>
  <w:style w:type="paragraph" w:customStyle="1" w:styleId="documenteducationparagraphspacing">
    <w:name w:val="document_education_paragraphspacing"/>
    <w:basedOn w:val="Normal"/>
    <w:pPr>
      <w:spacing w:line="400" w:lineRule="atLeast"/>
    </w:pPr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paragraph" w:customStyle="1" w:styleId="divdocumentfirstparagraphdivlcdottedfull">
    <w:name w:val="div_document_firstparagraph_div_lc_dotted_full"/>
    <w:basedOn w:val="Normal"/>
    <w:rPr>
      <w:vanish/>
    </w:rPr>
  </w:style>
  <w:style w:type="paragraph" w:customStyle="1" w:styleId="documenttxtItl">
    <w:name w:val="document_txtItl"/>
    <w:basedOn w:val="Normal"/>
    <w:rPr>
      <w:i/>
      <w:iCs/>
    </w:rPr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ocumenteducationparagraph">
    <w:name w:val="document_education_paragraph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parentContainerparagraphnotfirstparagraphsinglecolumn">
    <w:name w:val="document_parentContainer_paragraph_not(.firstparagraph)_singlecolumn"/>
    <w:basedOn w:val="Normal"/>
    <w:pPr>
      <w:pBdr>
        <w:top w:val="none" w:sz="0" w:space="3" w:color="auto"/>
      </w:pBdr>
    </w:pPr>
  </w:style>
  <w:style w:type="paragraph" w:customStyle="1" w:styleId="documentdispBlock">
    <w:name w:val="document_dispBlock"/>
    <w:basedOn w:val="Normal"/>
  </w:style>
  <w:style w:type="paragraph" w:customStyle="1" w:styleId="documentparagraph">
    <w:name w:val="document_paragraph"/>
    <w:basedOn w:val="Normal"/>
    <w:pPr>
      <w:pBdr>
        <w:top w:val="none" w:sz="0" w:space="20" w:color="auto"/>
      </w:pBdr>
    </w:pPr>
  </w:style>
  <w:style w:type="character" w:styleId="Hyperlink">
    <w:name w:val="Hyperlink"/>
    <w:basedOn w:val="DefaultParagraphFont"/>
    <w:uiPriority w:val="99"/>
    <w:unhideWhenUsed/>
    <w:rsid w:val="00E90D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07/relationships/hdphoto" Target="media/hdphoto1.wdp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Israfil Ibrahimov</vt:lpstr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Israfil Ibrahimov</dc:title>
  <dc:creator>ASUS</dc:creator>
  <cp:lastModifiedBy>Aychin Guliyeva</cp:lastModifiedBy>
  <cp:revision>2</cp:revision>
  <dcterms:created xsi:type="dcterms:W3CDTF">2024-08-22T13:33:00Z</dcterms:created>
  <dcterms:modified xsi:type="dcterms:W3CDTF">2024-08-22T13:33:00Z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3041ce1d-c58b-479d-ae7b-282fed1c6ad6</vt:lpwstr>
  </property>
  <property fmtid="{D5CDD505-2E9C-101B-9397-08002B2CF9AE}" pid="3" name="x1ye=0">
    <vt:lpwstr>4FcAAB+LCAAAAAAABAAUm0Wy40AQBQ+khZiWX8zMOzEz6/TjOYAtd7vqvcwIm0UpjiAJlKFJmEZpmoMZBBZ4HmJhksRpquFJTiZ9JLLb1nEMKX8hjIT+eFvvknfX4chM00W/+fZECxX4eLEMu8WHuNtLAgyZ3hrVPkEhEHKpCBwddlpNktFGTEnS7DZQfSPQFkPxqGLmHl6GwlqHU7mIYhj+m6s7eid8ViN+B/voryXej3+Pv5Qm9HdrLmPV9FZ</vt:lpwstr>
  </property>
  <property fmtid="{D5CDD505-2E9C-101B-9397-08002B2CF9AE}" pid="4" name="x1ye=1">
    <vt:lpwstr>Vjjy9X2IojG10VS4zHUgok0ZHnvKQbdAbFNDMr2A0ySViZvAvQ1N4dB8/uPMn/VM9/u4y2tI73GWt8+/PVG9T/fu4J4jkObRCQKbEiQ6BsQ+FOQbfeDAvoj0fi3Af4z6TyXjzOd7l42QBFiZ0F5qOfSh1HwhFDMGiOGnSrndF8eqcoGrHixT9ITPEuVaKFN8LsskzY0OS/KBwfpJgpKos4YhOzCaZyPyDiAuYYNYVXO/dsgBQ7ebKGKE+SBbI9g</vt:lpwstr>
  </property>
  <property fmtid="{D5CDD505-2E9C-101B-9397-08002B2CF9AE}" pid="5" name="x1ye=10">
    <vt:lpwstr>tRcUXcbjtY/MnIh3G/G9YCamsljuQTT1w463P/BN7YWGW6lP4oBxUJLze7G9z18yaRE2X4XUf2xJTv3LwsMWo3kBpwnSL6MPyqdePVXoTqumVjQvPwB3sVGTCf3kyzBC6bQiHugLuOQjiqWLbi0Qxf1OqRNH9IdTqSnJfEFTwpC3yymNNhLyZ/3yun3V0ePLpBHfAo2QcmqFbKaHu1NlAPkj1e82l4RWrSssx96+9Zwh2dghnz7rSOHvaxTsO2v</vt:lpwstr>
  </property>
  <property fmtid="{D5CDD505-2E9C-101B-9397-08002B2CF9AE}" pid="6" name="x1ye=11">
    <vt:lpwstr>31CHg4rCC3ih5C44j9QABwh0SToAIGyxrDaR9JlhyeuiSkON2xK51cE28GtkRy9flEDYjCV/ANgozzcLc4DJ2lOdTkAqBqXh9hQ/XbSP1w41B7P+EsxofYLDbQVy4X0bj7Xb0gwohdYjUkU/OSmZ/PEXxKikC3F/YcJEG3982D0qv4g3vfUlYUW9Kr3P+GQirwQ6aBjd4nDWxLaMIwZXB5E2Hovs6yc5WBejwyQQ0kOzJxZEPKsibZUTHRTgvse</vt:lpwstr>
  </property>
  <property fmtid="{D5CDD505-2E9C-101B-9397-08002B2CF9AE}" pid="7" name="x1ye=12">
    <vt:lpwstr>ac2uWGz48eo23mfYKGI3WRhBYpg62M/DSrusxNjfjvAOV0DlKEm00Wg8oB8izwt+ChQGme5QUSSBGqcNFApfOe/Dx61zv3+nIcjnWSPIPDPlbo4/Ai+duQ05aDLZ025UmIR/84UhtaoZC+E4tPZLPkgUdZ44nl18zDp/pswCnaz8+w2VR2eXR94saJzrII4aKgCC9AcagSNtSr1h0J9FJr/YOCepOjdqqTfzx0kFN4ictyYFuAnQOXkDVXVpfvQ</vt:lpwstr>
  </property>
  <property fmtid="{D5CDD505-2E9C-101B-9397-08002B2CF9AE}" pid="8" name="x1ye=13">
    <vt:lpwstr>n3SD3SQrXmM90fFnS9YeZ64QKduO7UuXG7sB07vOLewXgkIZXQ6t1/ra8n2cflHdf0sJz1xs2eBWUJMa/R1xrAhC2k0Qizl+33cTgE2JaLE5EomFVHkJq2uynHzRrhr8wp0JCSVV/Qc5fSdiWi5GO3G96D/LY0qbhd2RzPNAgX34Rmx/eU2htVWihgWDVdpAWfMYbP3mdqS8fFrpPs3XF76ajy3vyHXuTG7j66LTa2bcOnIgj9AW9fZrWI5wpgd</vt:lpwstr>
  </property>
  <property fmtid="{D5CDD505-2E9C-101B-9397-08002B2CF9AE}" pid="9" name="x1ye=14">
    <vt:lpwstr>lvo+/Hx4iWK5AIuSf0ZOyk6NflYr7ZqiTIyFW0DiQS8duFJ+T6TNkzKiEU5roDUHTm0Tl1n/I93Pm/QpKiuxvK5ESl8ng7NjBGJ/UFmpLFxXghWcNitaPBadz5xPHROozUJGJo6SWsgtdnfcE4itDFay0r12C2O3DrZE0bjjVasuukui5nzKcGCGR+CPw775IPGW6XvMTim/khHGD2aTqHvSuIKnsYVK1QnBLXz6hFw1Y73PNU0O++cCBEcVoMX</vt:lpwstr>
  </property>
  <property fmtid="{D5CDD505-2E9C-101B-9397-08002B2CF9AE}" pid="10" name="x1ye=15">
    <vt:lpwstr>6hgXgwrdUVRKzWqiiA7dcH/u7vDkKduirO41OvxtN44GGUfD7d2Efw50o2h2Ef5N4itYscAkSinRWTiiZ/mN9KMTozDScMjHK42knQ0K8lk8SOY1fpbPu7aCEzf0OQgMrQkPlFnJY10uSEgbeZDpNHQ4J7cpdTf3ohFQoRAEIx7rUzkBVLECsj9DZp7N4Ny64jPFH8X2SC82FRM8A0TuBCUXvBSXrSRo+/vjUc2fE7myS3nPjnxPfI69eb8wU+g</vt:lpwstr>
  </property>
  <property fmtid="{D5CDD505-2E9C-101B-9397-08002B2CF9AE}" pid="11" name="x1ye=16">
    <vt:lpwstr>1Z9QsRupRM3lLjBQpXufC/FyagpXs8cnXo6r1Gm44XN/oggBmKc6N0dyVCDgbprNRt2JuT5rNbYjV1h58a67Aw3/2Atj2FN0DfJRjPQ4pf1V4c+afOusChlcebjcPljvJvULi1HIgZIjCjv/5df3qzgZwGrvHKHyB6urawUC7KK7kDbjBZ13Ezv0CL7KfrWax+FQf2qL2WC9Lfv6JM21R5cAz9eSCgT8JL5UmDjjoXO5xbjpC3nC0PpgfX/4BP8</vt:lpwstr>
  </property>
  <property fmtid="{D5CDD505-2E9C-101B-9397-08002B2CF9AE}" pid="12" name="x1ye=17">
    <vt:lpwstr>VsAvBoXMlh+8dk3cY+o9mpkAa/mI/jAmEFT5kDFYi4tRZ52ICvE++44i2tjw89IOdriP4bsJVatU/HWPauW3cZa19UDEUc07QTTU69eY1IavWKahXy7bNAwcGTYHzDrh+rtNlMMhVcM4x14EXHyUsPZuzQ2doEqEvZwIePpB3g6YtFh2/vHOXc3NblPYzKwZPD1TcV20iVeyv/JYlmhG157aroA1lHAO/k0bJRTdrRhIvgmxcN0VPrblQXEHj8w</vt:lpwstr>
  </property>
  <property fmtid="{D5CDD505-2E9C-101B-9397-08002B2CF9AE}" pid="13" name="x1ye=18">
    <vt:lpwstr>biNOhVf+XJclpvOPe1sX6d04bCJAjCn4LK1VAMYe7PPluLr/OQ9ChlzF9iTijhljHsyfGTPIWVqTpbQb895LmnTBwkc0Yc7W3VO3JFkv5q/eFQmo8BPBHX78ZqoqtAc5tvNsmK2ipW+Xyt+ojxPw29PWxOFrwpUeNR6AYL7x3OtHVq60Kn0Bk9521vCJ1yjfY3hkw0qj7tzfWuYSYQauuj8hrAtkpHr011roHrU81ScgVtuVF1fc49YvqNZvXot</vt:lpwstr>
  </property>
  <property fmtid="{D5CDD505-2E9C-101B-9397-08002B2CF9AE}" pid="14" name="x1ye=19">
    <vt:lpwstr>UjnJykoOY8uTgoTsk4+WbcVsQDfvlLNnqjBc6xdxVip0NJBN2rvwjgePdu5L8rP9jiA7bsQ33Ems8oGs0yQe1N+buukGaI68aCjMSduRHw5F9C7HXnzOodyX92PwTpcDdcai6FBzj9yU2DcAHLL4Z8gPyAhnGXeuKzZjcRqyxL3geTK4v7+MjQXqOBPaT15cm3srgXG4NoXn5jFICIQcFq3IZzJBpMjudgRJDhkaQFF9czmTZicNUoR1iLnLXZa</vt:lpwstr>
  </property>
  <property fmtid="{D5CDD505-2E9C-101B-9397-08002B2CF9AE}" pid="15" name="x1ye=2">
    <vt:lpwstr>KGt2Zqalf/zjnOCgcU0NFMSYG/1vqdWuwWVb404EAJbYaumdIypLZ+VBYebW87oL1pnt2tAkOe3yndO/lULIIf3bCI/sy/CIa5peNWYDZNxknrkmw+w5kgtSMSLKe2JjA39SDsO+O/hb9kZbDaruHpWKQQ3lrGhY0YXZkB9jM/bhn+zCGSRXHQRm5sbESx8nnfvHOtZ+jlPiiVnIsFysaRyRZIyPs3iavSRTxUNpuDR4kyU1fmar6EGrlDp3/zW</vt:lpwstr>
  </property>
  <property fmtid="{D5CDD505-2E9C-101B-9397-08002B2CF9AE}" pid="16" name="x1ye=20">
    <vt:lpwstr>ge2LxypJmCQXgb32nJO8be3LC9wBRSyyqOyMU7/LnSxixiAJZK39QXQ06tht7xACjRC4eRX4J/YQ4gUM8eD2lQmZIKWUmUSQ9DP/Y0eEJhd7si08KxnZqCoXHA5l90wGztKUI4javOnaX01bd0kgews/fr2tNhT/2u93tupdJ/uGfp7mSSi6njxZtfpljoyZJqDmWKmskVPleej46xoA699bfIVO4Mbw0gnA1lP0EjKlYH8lMbzI+5di0jCQ9B4</vt:lpwstr>
  </property>
  <property fmtid="{D5CDD505-2E9C-101B-9397-08002B2CF9AE}" pid="17" name="x1ye=21">
    <vt:lpwstr>/Iic64d92L3Az3hqIFcgn+LYG3KTpVSqrgqvq9q4U6wXjwsC6KFOPuQxsmNePkmTmbzaxX5ih0eAcBw5L8M3kgkcS+s85u4PW2B8uzH/JMf+dkYOin8FKf8maKTAItZmaL+grNl8aCFg5gqvRpCJzvuqsLGe5nF35ZS4ATumrnhYVL26Hk+ETW7F6QTz9Rh/8bu58yb8ctlAagtBGUGd2sGCRiiF9PmFGiwgQ7pjtEQytGvY/kVUFb2KFjq/jRT</vt:lpwstr>
  </property>
  <property fmtid="{D5CDD505-2E9C-101B-9397-08002B2CF9AE}" pid="18" name="x1ye=22">
    <vt:lpwstr>WJvl/gjbY4nG5zl1UPM1hfajk4ar507Dxqh3Hgb5NouEJBI/mCKEYd995KjCulOJJDJ5MT0tIgqAVxqvh5a46Z7YPPfxGF0qKqYW8jdQ6eKuReALjzwE1aMBsnT+XEoRY8z49Qp25U796lM/v9mVw6JQmHxDD5UQtmAwO+bWTbGWpXlANBsrVi8fkWZhtW8jBogH6lcQ1GQcTRu2EgR0mZSBkaHQ6Au/AsT5Mjb2iDwisZKae0CV6zX8xauR+OG</vt:lpwstr>
  </property>
  <property fmtid="{D5CDD505-2E9C-101B-9397-08002B2CF9AE}" pid="19" name="x1ye=23">
    <vt:lpwstr>gBVtkpjJtdJilCUk5Oy5PmtKn9h6WGyEuiWYmzSFhoxyZ5QtJI7x5Y+7Rw7h4nD5V4iwU2QwT6QXfeer3V6lIX+DVIlf3A9/cvueD0gUGBx1MMR+9HoFgmOX+7329+1KRJepN2pI0kksk8xsp9gJDKWKJ0KlARNTn/DGngx+Pzl6+nHEuXrcHUVfTy0pTBpvZ8Y9Pj5ptnAQ0D8CjZWnkcN0+rnnWrKqCJ6iWhLR+o8f1bQn0tkBcuPiXuMUWtp</vt:lpwstr>
  </property>
  <property fmtid="{D5CDD505-2E9C-101B-9397-08002B2CF9AE}" pid="20" name="x1ye=24">
    <vt:lpwstr>JXSN+kWOBSWKGdtmenu1VzZSxbM/9mGg686hfSYsds1n5JFoCOjTkZ/CqnWtTv5RUIBsGblnw4os3OEwK2sdalBdcJuuzVK7UnL5JtkCLxdozNhlyWkcz6eMUNxJYuACRWC/ey0n0kJXQxONaWPmC3UcTS3vdgEqb9I+2631B0mwUI1JXycIfT7ViGbluYhtOLKDTb9Lx9yMlH4k8I/BP8Js+dATJ1xKOLEBkNnOU/Nv5rOWnjLpZWs/cYPB0EF</vt:lpwstr>
  </property>
  <property fmtid="{D5CDD505-2E9C-101B-9397-08002B2CF9AE}" pid="21" name="x1ye=25">
    <vt:lpwstr>a8LJXSqTW7q94nDo/8id6t/McRBpT1QQiEC8KzuiYxNJA/YluUTAC35HhGdkKqnuQAN0wf2OSLGpR/leXYI5qDs/hXbpXxvt3X5X3oxQMAr+x3EYYPj/OBp0f2psdys+FCF/wYWtGgiVw41HpRdEJnUgiyCx0cdVExVl2oXbtPdMRR0wl1Y/tZ7RpGD3BMd/I1cg9YUdCV4tGXUdsbhqGUJp7Et7rBIesiYCjXWGwCcAdEhbKvn+3ESey4z9msz</vt:lpwstr>
  </property>
  <property fmtid="{D5CDD505-2E9C-101B-9397-08002B2CF9AE}" pid="22" name="x1ye=26">
    <vt:lpwstr>YGih40ceR2M9Lvjc11QEMFum+x8sec+vDRr1dnAhRC6OVB5GdEapy7TfYLiJVV0j9i2qud2Y6YODo9qUWkhmQJwXh5En/JMBgAOu4/BsFFBn+99ZF4vr/KtQzoMz/ieb42GW6MKrburLBps9E8828aQiaRTg238QTLqB3ZGbL9gxgesKTI2V5oG7Shqw+y/cBYuz4fIxXt5TrX+8KvnbaELL/XKt5AfyXh75JajhM1Iiz5vwyWMbhTqueYBb1RV</vt:lpwstr>
  </property>
  <property fmtid="{D5CDD505-2E9C-101B-9397-08002B2CF9AE}" pid="23" name="x1ye=27">
    <vt:lpwstr>v12DXswmQVii8Z0qRTBri16Zi/AAbCm96L+SSITtRbWwxHtiDbqDdz19OdgEI93td1+UhyVOchg2XeurWniKQWcDLN6Q+8xP9aBN5oEVOuFiwHjGk3Rq4RtaVxRyrNCgJo8El7yAhxb9Hx24A4OlVMRTuwvQBYyRcpF8RM6CnwA/oMo60/V21UZLf/POMEw/3HM1wIOOvr7wcjYJOeF9mIiTgYcPEzZqS6l6ppV3GYTwKRV/xfoIAYxq5wn9AUe</vt:lpwstr>
  </property>
  <property fmtid="{D5CDD505-2E9C-101B-9397-08002B2CF9AE}" pid="24" name="x1ye=28">
    <vt:lpwstr>2HYPrggvsagL6p/iNhqy4kOApiuSJaUrAYjld5BZHefE9ZP8EcSzAxfZ7sECG1NdkRw2ZbcpD+JAutt+k4uSsTFi7yV+wvL5TAefsN66aGYEvt2liYg9yWAoq+CwoPH+qIxffBNs2oafYW0mjCo90+p6NcA9U9ZrCKlOef22a41T7cZoY0eKIqrZusUsk+bkl4XBPRls/I7e/5YPet0fIpW9HVaR97YCKJnk2aD2sTKvo71at2GJ7aKk3ZpTsTc</vt:lpwstr>
  </property>
  <property fmtid="{D5CDD505-2E9C-101B-9397-08002B2CF9AE}" pid="25" name="x1ye=29">
    <vt:lpwstr>6JvaXsk1oll9aJQJjexVHJI0gxXPWFK7yiF3s0e9t4F8Jufa4IJ3qqFrfglWAdt8BPPvONYufOxqh3y3PG//u+EtoJPi4mf2zbc75E/CUuGxJnFKqC8RKfUNAA6jU2NwNLjt3LwH68qvCeUPqXvxl9NkNteYmBtLFNAc3rRQA54XuTz1SbNRlTZSIZnZXO6GOnMT8thbp2F82kUPvC3DivzaZ0hpLf00/0JIzslyHZ+qHLAdei571d7C6hQjRvu</vt:lpwstr>
  </property>
  <property fmtid="{D5CDD505-2E9C-101B-9397-08002B2CF9AE}" pid="26" name="x1ye=3">
    <vt:lpwstr>rcc38i75rdgvUx1jAU8+fcSXA6bdZZxrZ75w0ZKY+KDBeN9NhuSPm8zSQnKSNbFNBsqRcG6ub1z4u1w8lI9PBigwvHRPUBnsPVyOFqLmQxeWUCfYEPgMBPh1wUSfk1V0+5o2PwyLLkuUzhZ61s9B2DBuND7h9o4yrwoecpEKI8o+xQoAHUCeOv4UmmtW6rWewo9XyAP+HGQOIvdo8tTaw5NtygE5AKMrsXf8oTtUC4kECB3hNnJqkyLpnr0cTPL</vt:lpwstr>
  </property>
  <property fmtid="{D5CDD505-2E9C-101B-9397-08002B2CF9AE}" pid="27" name="x1ye=30">
    <vt:lpwstr>+/nMT9uE1BwOZlYKno0KG1q45H0+9vmzIWPdD6fvyj2jjTKqY72K7tPtdrwjrM7f5AWd3n/VLs1aTinDImcrnAmgxlkbJLx9Cr4Mu80Tux2jpYU0RyMJ1f/270Yp+UdEimtPW4x/64JB7Zihwu3Q6OUA9D9Vk9lEKXlwc+uNl7CjV2jxy07E92sFF5K9V6LHSFRx4YxrhT4mA27oqbLlHE2nFjk7PjLD9U1pLuQBON+UDDVezCAGR44C/69Hu9t</vt:lpwstr>
  </property>
  <property fmtid="{D5CDD505-2E9C-101B-9397-08002B2CF9AE}" pid="28" name="x1ye=31">
    <vt:lpwstr>zwxpWEmt24lCFCUlHeVEb29U5V/sgm205TT0tPvfT3P+Kqsa+PHgrkFnbh5e49e6SnCR5K7fXvsJyXLvlNqgO3+DWKZ6Cl1JDclow+HQJU4XmtN6S0BKBoxmcYIP9BP+McWWZk+Ax9I/1l/fbATkfrGZEK/iqRHZl4fEfuLJtmR+zBk9XYnyewWUm60FbOEPKrDYFJDukEYKAyZNTWelsyBbUXzrD1V8cBvtraNgZ9m2c1TFYhsW3yL5FDCqhg7</vt:lpwstr>
  </property>
  <property fmtid="{D5CDD505-2E9C-101B-9397-08002B2CF9AE}" pid="29" name="x1ye=32">
    <vt:lpwstr>DQPWKe70/SBnLiIzb7MthQ478aHxIN4/jNB2SBCMowXJWSvs5u7NH31Bf4Yrc0zN0N92pJUzW3pAsWoHWS/SJF2/YAnSLHyybiXzefpf2k8qFsJuez/dtlK9gRO347ltvPO85a4YZseWWtfy8XrknuvqtyZQ6m1/ratW3FzRxQM7RaQmCiMAHcBNJV7V0C/2aejQXzyOIuM2Sd8RbMsIcQQeFxX8yb0jafsleef8vQF/WDVyvE4Yc70xz+vwY8p</vt:lpwstr>
  </property>
  <property fmtid="{D5CDD505-2E9C-101B-9397-08002B2CF9AE}" pid="30" name="x1ye=33">
    <vt:lpwstr>kDebxrzhO80pAwEz91aiWM6T3YMcLrenuUgloGk0+bHNSXeRSH5IAKGxPTD4V+w93F1lxNGYjLlSjt84vJdQDyw3TxtlmWMNKauRKLpRo1M06r1lzTuFox1O17zD5OA2oymQ6nZCiLIf0jWcDOltaRF+S4WhEcQi51F5xR7SBx1GAp5Yy6scdpSDhJL6Y+bguMnu5f5/Kx5yMcUY01Zc8ytkkCX0ROHw+wDHEGJPnMudB/cAwajcv+V1n55Ac45</vt:lpwstr>
  </property>
  <property fmtid="{D5CDD505-2E9C-101B-9397-08002B2CF9AE}" pid="31" name="x1ye=34">
    <vt:lpwstr>1H/vTG7+sfi33RHKdsQKO8L8Nh5wftA0uEXOts46GPqooQWzE2dkxhIgHMeJb8aooZh8lOcEA0cy8OJFvwc0U3D2RGVE/4JDVZQ3IBQL/9c2yEkbTMwAaBUDXbSerH0Sy4Yd5QR9zoOj1DbQ3HjYvagFxWmSHmpG/LCw7g0nuC4NmiBt1ykQpDN4lb6i6ScB3+YjflD5bQb4dv6SqKwCSX9jS4zqER8QckjgAFYY61UUul+WKjU/Ro9mbvxGP73</vt:lpwstr>
  </property>
  <property fmtid="{D5CDD505-2E9C-101B-9397-08002B2CF9AE}" pid="32" name="x1ye=35">
    <vt:lpwstr>wA7Gx5a0PAjNNj6iNZvQPGQS2JossNwecuvchRT1jVdHgwsABetxYWToL9HPaTsFx4wA+M/cMAN5Vpw9SwPxyh+KZrfOj0Or2TKuf4q846z2TsVtdyglWZyq46Le5CpxWHq11sutJCNs7usmOXlnC+aWhkUT2Z5CINsh8zfYBBgxAXQ2wfS1jpsoa/VeHe0agaeT/cXc5K6YbrqN+/KyDxsLQvS7EWaSaNLzVqA3F9XOb8VA0Mv5fKRsG5D6UK5</vt:lpwstr>
  </property>
  <property fmtid="{D5CDD505-2E9C-101B-9397-08002B2CF9AE}" pid="33" name="x1ye=36">
    <vt:lpwstr>+vMlhdgp3Eakm/XxaSGCvuFB/aHX6ZnyGazZwPzMtfN8PFSEPWFvjgp1dRP/4OEYSe4k1aWvk34CBYGeLHsnQV7fWcc3/nT8wkqtYkOLufcDCdyOg8VZm4X4Y8uzheabAxgR4PNCRAnmWxFy+fxDv1JOwfhb2PdODtbP1B1lgHvnjHGIEuOdBY1793I4SoZEfaP1NCWpPrfSmNd9s4w65VP2FMyLZGGplmPmUl2JRt0fy8vuOjkK3PLYu/D3Vqx</vt:lpwstr>
  </property>
  <property fmtid="{D5CDD505-2E9C-101B-9397-08002B2CF9AE}" pid="34" name="x1ye=37">
    <vt:lpwstr>MIe545epH2eheUHKRgM+6KdpUkn5nTVKzY9ar24A6rTR5P6rUC/bNDQrojXd+kIz0UgaT4dWkQdiUe/Eg8E0e3akUa/cr7cY7F8borBFdQfa8GTySn+2T2dkxVm4eoFTGdLC9DD0jNjsvXyNBxv8YJx+V8xkoYorNle2F+HxRiMgOcIhoOcVjiMKb+jI9iE68RnngC5ycLFeYjE7R7vtpbrGCt5vsUJG703aMooKENG8SqQxl2yFIxCntMjwk3F</vt:lpwstr>
  </property>
  <property fmtid="{D5CDD505-2E9C-101B-9397-08002B2CF9AE}" pid="35" name="x1ye=38">
    <vt:lpwstr>I2npe3pk4tEYFOp+TnhgC5ckcrMQwoyZPa1M/lLRwX61EV6e+qfYp7wcucanaUIpWGl3rQfZt579yHUqB06zJNfpu1rfrQAZ3v0mFlOPTkJHP1h5Y07i0H3/zs0bi5GymboNHLeRey0t1UpeS6ZYg36Ohb5bHema2w+zQk1wwHD6wLed5E0+UTUA6y8UkC2Ny51+4l/X14tEHiHQ6mjKnDjP6dTYtO2Lqk0ywXDxvRiop5oi8uRhXyP998aK2RY</vt:lpwstr>
  </property>
  <property fmtid="{D5CDD505-2E9C-101B-9397-08002B2CF9AE}" pid="36" name="x1ye=39">
    <vt:lpwstr>OuvBLc6NayCF8yGdA1Gb5VpwNkFpcM3FAVRbKc7xMeOpp94bh4fTUmlw2jYR7eP/u255uzTuGoUX1Vb8KK1UKwxy9E53UjrcaFubLBKN5Up0eaoUF7lgvgjOYRriyor1QbwFSHnCyDPHikjXP9yF9UNB595DWtGjE3NjvCkH+u8Xmk0sJzn6yd5sqZDJjw4Ny6MqZdJ98L9ib8ixq6WV00l2SWRdqiqZtZvl4edRXGpTmPocEFM4fXlz2PvpY9C</vt:lpwstr>
  </property>
  <property fmtid="{D5CDD505-2E9C-101B-9397-08002B2CF9AE}" pid="37" name="x1ye=4">
    <vt:lpwstr>s1eDcMnEQrTlkctmYgxLBiqMsgdycMeDpXpodkEQCHdLMLaPk//wnjOb5BpituOA4otLiiDQEgLUyEpY7qQIAADJxpJA/tnQhNjvI5/vdaGgRpbSXwm73gIJ87tbspqMwRlVaj1dM9IUVgXLAYeXottiaoNbr2nG8VjywFT95RZ8sBM8zs6meRNbaqDyBMI3O51eRW8KveYDX/IhmjYBTA6OQ2W2j/2rrTi37lJJd3BwpbkmfGNIqmPI2nd4i5v</vt:lpwstr>
  </property>
  <property fmtid="{D5CDD505-2E9C-101B-9397-08002B2CF9AE}" pid="38" name="x1ye=40">
    <vt:lpwstr>nfPVwePY/z/3qK5L5k8oZ1Y6/9R646jY7C3z7wLN3o+VKlL4Cln530ECXnc9wyHcivf+HOraYEpgptns+v1nMQdh//AmGpiMECzH2GkP/vVYCsWsV/lMZJopM9b6sL9NgdL6YbLBtUMM+SRl5u3TSX34eec5TC/pwMvL5KgVsD6FJ/vH4ZN3YqzXZhN6vfqAf9mPpGi/tbEcCDZC+D7OU5MMYKXeO8qDPMbkQWq3Ak+8xN4au6HKS5FRe0IQ2FT</vt:lpwstr>
  </property>
  <property fmtid="{D5CDD505-2E9C-101B-9397-08002B2CF9AE}" pid="39" name="x1ye=41">
    <vt:lpwstr>VH0UdpyTcOU0bgsDA/fpHuhbOn9sYm3pJIm3UPbHhlMF7cwNeLmLOz9nGjd8RCXR/ULg65HvYGP5wqC2vpJTF8FLVMs6DF+qZ0U0LNqLOtZqFdMhtGYWEOopXPWUXDCw5sl4D/r42G1jSGNjK5Ls19INd6nA7w01LsMRtzwFwROVeoUssuLyGEAOp2etvpgmZ/SQLIoKtvHz4392wirn2wJOIJ4mjre3+QlPYZ7TqRIePE1Pdp1Lzj8y3gII/lT</vt:lpwstr>
  </property>
  <property fmtid="{D5CDD505-2E9C-101B-9397-08002B2CF9AE}" pid="40" name="x1ye=42">
    <vt:lpwstr>RmpCLiES6GYOYM7mfQb93Vk6dSHwMRUgBQ/IUDkENsRNEVb/mKx31THe98ySAxzI0M0CtAlchFdB6xGPAGgrzTx1JHf8/hZEZGYfobgmJfUcNFqZ+OUJm61Vdcd0xsgMlMqC3EZVwQXnbjM7h+ukhezyAhjkf0B9y3Z9fzO4JgjCbhl7DjVuybdPg0iPstiuDjhyA00jDEL37byIeG50JBwQxl/k+WsXxxduSa5Se/kY2cWvznVnqqqnYOgD8wu</vt:lpwstr>
  </property>
  <property fmtid="{D5CDD505-2E9C-101B-9397-08002B2CF9AE}" pid="41" name="x1ye=43">
    <vt:lpwstr>1HOb2TuaTLJNUqPPSbiY8S3m+hCEwDvw8OPAjnxQZfauP1oiqjlVGfq7IT0jBAR1o1Mx4QP0zOOmDJs6ZrHFDtbbPsW1L5PR9gOVjEk6EBPa1L5yDBaEtJrL2uAzmTimNsv/FurASwQYsLqQfxS6WdH1sB5Ey3pyM8zkthp1d95ewTFCIAQH/hNklfUlb6z6/4x24V9yMsV9ClzBvicJzWR22JT0kkJD2mQF/AXOr4PLh8ixvrBH24RFBm2YpGo</vt:lpwstr>
  </property>
  <property fmtid="{D5CDD505-2E9C-101B-9397-08002B2CF9AE}" pid="42" name="x1ye=44">
    <vt:lpwstr>5x/VqFfcGtSP2H3v/s5MXGK6c2McaeAtUG0ueoInDRtCg2RJksrYGTMopKprK2RwEU7wZsJPkSyr5LiQOPufAgryfNMLN+7uk0XtHlL+cYJOjP5iFj3t9vwdwL8aZ2vFgIwBiQb51dxtNAcp/w9siil3RTZSYzYHQUYTfJpc1k2zZFvQHYeEimMvIBOoImzXe2lDoD0HegqJpd5OuEcFQ+WhY8TJe8wPl7TpAax7r05Q+qwPlSwm/zZb8ATfwX5</vt:lpwstr>
  </property>
  <property fmtid="{D5CDD505-2E9C-101B-9397-08002B2CF9AE}" pid="43" name="x1ye=45">
    <vt:lpwstr>MzhqzgrzmRqfvtWhZzgZ9RSUK8VhPVFIvyve1cPgDgd1FfT5uBVtbjyzoTj1FSxqXlmtlbuEDTx7Xqa3iIMiO9YgTtru6sKUvyI6Urje3KERU/Gc0V+fByKnPBbd0cf8Y20Aohy15pRTAarzgoeiboRWNYgtdfzhrZslJCFpNHjm+pLMKsIV7PmZx9+Jg83jAiU52yIouWoYV4gCC/qLqMRkJFTwppLE/MHwsvgYNmaV7NKYsEChB0HPWeovUMX</vt:lpwstr>
  </property>
  <property fmtid="{D5CDD505-2E9C-101B-9397-08002B2CF9AE}" pid="44" name="x1ye=46">
    <vt:lpwstr>deHUvuy13iFp8OBNE9J2JMe5C8ea+5P+cVSS8R+8finCmH3XQQbBvZmQeWmKR7dckJ1SlICdfTaIj4ARNtlNLxIXrExVL3nuX2ogaf+Rxz+SQqqOo+rsvgNIz+EX80kqCOtRXO7tZERWzb3jTfDmzerhdvnVGFO6UzQEvspRVpZNdoK9RsTdkyaYB/gvKhBOfLDzROYUVLNpsvEQYk1woFcWx55mbYt5Q+z0plH3A78JvBUyzsOU4r29bDuf2WX</vt:lpwstr>
  </property>
  <property fmtid="{D5CDD505-2E9C-101B-9397-08002B2CF9AE}" pid="45" name="x1ye=47">
    <vt:lpwstr>Y8+bF9l8EtoBDZiEYTbQM+tiyl/ceCAVzBG39A1I2CFXBunuael+q2k0NeM0LEYVlNpe5GlM4n+mrr+AsauXEXU7j+/+BVlnAwsrSg9sQsGZC0fbz3jyweVuFqp/KZvKJs+BY8anB8a9oSqiWFz/Pe8EDZUnFJBGFW/nq36Xbtf8Sae/Ax9rTcpbI66inY9wx+P/N1vZsFotVzortuN08GolGZqQ1vj6+eym3cBmA56roxfm6pZdclEUYrpH64c</vt:lpwstr>
  </property>
  <property fmtid="{D5CDD505-2E9C-101B-9397-08002B2CF9AE}" pid="46" name="x1ye=48">
    <vt:lpwstr>MxLNCRITNVWzuUvYpO8PDsrPUz6xCiyNof4baRg3/rroi98rNe+nhay7QgURoWsdC/dq0LHtBY3gO56Uctf1B07SsetHCBCNm3PCaP/WlMSuBhlnOdFVmrB1iOPnoMpAsmz7aNGxM1/obuV/5QXGVPoZyMJn9hQD2AyitReeqrso46BNW+7pSDnZqYesqIhUBrW1Z/6YpjphbUy6RfUK5SNT16HfoFPBZcPKXRC8p0FNdx6Qv7ofzg1bvFfq8ow</vt:lpwstr>
  </property>
  <property fmtid="{D5CDD505-2E9C-101B-9397-08002B2CF9AE}" pid="47" name="x1ye=49">
    <vt:lpwstr>0jqDw4ai6EMzeKQMpxHiOLJpvJMBCQMjdQ5J+ILdF4yGdr7EkSdvfkBa1Jr3vtkSZoNbX19w4eilLOZXXaGGELfyjx7U4eO5PBYQTu4gti6IagAw5gSXvr1b+B6OAjQMnE+0AJSbUk3rxu79kChRkjWwU03XaiPvb43M/9JacHffXv12Mxxc4YQCL/cgX35nSGvf1yZLSMehHCkAIEWL+fDEw6dG65fQSlKL4sCz4AYgzFXQ6+auUbY8GUV2Y3p</vt:lpwstr>
  </property>
  <property fmtid="{D5CDD505-2E9C-101B-9397-08002B2CF9AE}" pid="48" name="x1ye=5">
    <vt:lpwstr>SkOar9Qs2jP4q6JGiwTrXl5mfyXOrhHPC0XyGiie8D0Inp3+PMujWG3hw+gImBpW7OOq+Ou7TgiI0nApiHY6IfnRxXz0Sdnnj0y8dv37PhdI7AxFCDfeWGirEDnFRcM7RgGoMgu/HaMYyQd1knsljbeNW0sj0nfO5urx6GfFlq2HrGiLRTiQN10tQGXAavdVHyn+ZFp8LXKbsyw/BgdEsLkBfOiKnphtLz1fcaPq1oSpPyRY3OkVchvgd7O2rqM</vt:lpwstr>
  </property>
  <property fmtid="{D5CDD505-2E9C-101B-9397-08002B2CF9AE}" pid="49" name="x1ye=50">
    <vt:lpwstr>lo4cX/VKrRpeJ9fuVcQT3Vxqh4brj1/szanhT6U28zoEuboGxlT8JgXq/OzhRFMilGjepx0hLCLDP6T7MHVfy9QnL9RU3l5SyCzXrwk0q5t81v7Avm8JdYhkbw3fq29nzkNyGMkP9CVHbfIothL0Gvye+1sQpe8Zm28JSJ+c65juGGXUICe2AgjfA3Iq1CxfYHiEmeAKfT2t0MKQKwMJ3eOIXCoDH78zllGr+lFQHbNaYfdSCZeMEjQz0m5+APW</vt:lpwstr>
  </property>
  <property fmtid="{D5CDD505-2E9C-101B-9397-08002B2CF9AE}" pid="50" name="x1ye=51">
    <vt:lpwstr>1XrPgwZ90gXMN7NeKiNvne/9xNHg1BCON2P8dLJBP3s3nVt/WKMu+q2aSr3ejESd5cP0q3BaRBNs6HZhGQoY+2RzS9LH3rOyZAyIwU6fiFJvfULz6Hy3Q6rnvr5PbaRUmisRDfkrBG8T3zryaFVgnEuhvtTNPS2hp+chMrrAhzK6fNlb/0nvTxA22e8Hkm2kOz2w5TZhktyWxivMen1L8nHw+w/kpo23YGdxJbcv7H4FGyypVMkR8s4aoS8DUAF</vt:lpwstr>
  </property>
  <property fmtid="{D5CDD505-2E9C-101B-9397-08002B2CF9AE}" pid="51" name="x1ye=52">
    <vt:lpwstr>bJZ4c0qniLI63Sbr12savF+pXXCaxonoZ8uEIg9CVXcweGndbYP4QLp54sRSlG+wDjD0rJIOfSQwTgu7JNnfKdNtfBRhyqUq14GW9KIAmQfvLN3CDyaUZRxjvosbD6/HMN1+CyIWrt1GeCY4DPLKKyIi2K7eG1Y0SP9s5YUVZxfx3IZ6XmxiODAuroN7UDnO48EU63Y2m4KCI+WUHF9hTzaYfNGOZ4fZ4fpyHfHG9v0X/gSXQdo/G9N7JX+cER4</vt:lpwstr>
  </property>
  <property fmtid="{D5CDD505-2E9C-101B-9397-08002B2CF9AE}" pid="52" name="x1ye=53">
    <vt:lpwstr>7tkEj4bAz4UHlrAe7pf3Tp+1ag3U1EZNQIrCeEgoj1AXTkJP6g/rKuI1utZSEeRizM9jxkCFpXAKHxscdABAnjls9HyW2iflvU9vqZEhJDpEcNJM/y5xe20HfNsyo75SRxi3KftBf26sOFAToh9XpznuXVB9TOpMm0Dat4o6MNNI8fHkUiQ0sXvSKX1L8jVpzKx7RW+scrRmFCMUSf0Hm4veH5slQp90hEhdxay4CmGXE59tREgyWvq9NiBkHH3</vt:lpwstr>
  </property>
  <property fmtid="{D5CDD505-2E9C-101B-9397-08002B2CF9AE}" pid="53" name="x1ye=54">
    <vt:lpwstr>mtTmUH4u2iMigDg2f8ucAj/zXwK2lSp8rdm1AaQ3eZj81ORt9VAtjyuNHsGkQI9Oa/ZKL1RviyMT66j8086BP11P+bhdJwASVpSs8+rdsPOCv9uBSxaVjAXAXntX57GhjoZ4cpMrULGqygbMIYLIMQbNCIz3wAVYFA2QsC67Q4fjL5rfHUPGwto3ug6iLBCu3TYjyc/hgdITG1BTa+59XSeevjUyKZ3WQwYUsEySVJ9zRgQHfvyAKbjHazJsGp/</vt:lpwstr>
  </property>
  <property fmtid="{D5CDD505-2E9C-101B-9397-08002B2CF9AE}" pid="54" name="x1ye=55">
    <vt:lpwstr>gP2ht5fxGHTH6eaPBZNWvPbmS/sD7BoS06k9rvXHGIxNCFezToz/yihkRXB+ruL7UNJ611hr8gSvEJilNiu8TNJVjWcQ6mhRYAZy3ejvxxTSUZlR0x2h8YD2kbTS34vwplzoqAbeUQFPMRBwibJf63NVb0tDX9K/JFNbqvYXP6aaGNAPGMBhTOdFSfAY8jafCC34Ye4rKEsIe39yRVtvb6lojd58wPNXaUAKBcRXhYWfOEWeHORKawvIgf2/+29</vt:lpwstr>
  </property>
  <property fmtid="{D5CDD505-2E9C-101B-9397-08002B2CF9AE}" pid="55" name="x1ye=56">
    <vt:lpwstr>PeNvorsugQDiu/x7nd9HnsVTk+HfYa6wlQQXatm62ipVCdYHU3d8pLT1t9p8/EPkry3liSKhuZTLVq+NEJtbDAvCZ/BMOPV3WE6iR9akK7dn7Mc2u4KAye9OFJrGSui2SkTGnFSr9lI73fEqvfjlqYvkXYNWX8aHy27p/uiGqph2VDkNgsnkJsWPOsTEZ1A36CQXrxnC3jtGxMBhPf8CbqAZi3aaysCaEvQlS4yaVVr/+qTeFKvBecAaRNTQs9y</vt:lpwstr>
  </property>
  <property fmtid="{D5CDD505-2E9C-101B-9397-08002B2CF9AE}" pid="56" name="x1ye=57">
    <vt:lpwstr>oQU7vaP2963m3LY8203Z8OUmpWk6B1vV/rraXxAN24EH793eBCJk+nNL0NbKnIL1a/NVaPR5Kt4RedbIFrLvTrbjiIK2CE6o04rLasjOULz10ABE+Cq3CpEbEULThvmgRPErIw3MSogbWZpkEzJ/WmzQiESDAlpsR6yZmsRO2TTCV5FcyxVvxBJKp57IZ/dVnvcQ45pC/RRBUh4ACfkvW6aKOMFKuOJ19SLujOs1onT0vH42BjELllfP/OAkQG6</vt:lpwstr>
  </property>
  <property fmtid="{D5CDD505-2E9C-101B-9397-08002B2CF9AE}" pid="57" name="x1ye=58">
    <vt:lpwstr>lFLOlREuNSmNcSym1xny2CIqz/wUn8CkLF2Eli98gD9qQgFoj0C8jaYJuukeCeBTYd9vO7sMAm8EfCWpFDCG47JnNfT0oJwWOBBHCyQIY4WjjNPvjIlJLnVy9GxdzKX8szrn0vn1sy6GFST/+kcDQZ+qQdrwFUiKC/aNomZBuv2u5etUjE63o74OJ/fBZQvntkI73PIsLHZYfqZ5i9KH4Szvt3cObyu4GZLTwNyg8QhbfFpK/hJkaLayGdD3nqz</vt:lpwstr>
  </property>
  <property fmtid="{D5CDD505-2E9C-101B-9397-08002B2CF9AE}" pid="58" name="x1ye=59">
    <vt:lpwstr>wrvhb6Yhu3aHPP//5YIwVuHbVb67Qn8L9ildRdALXhb/8nNYSfvNQxSHSgZQ8VY1A9Hd9RNP/E5yVJM9OJ0O47tpDIyFDTV0UPnKUnirKQW0DAxPxOK3hE2sXdpIBBXAmQx87Rp7m7F+TL4NAET9y0wpZxkaXepwNPELDx0TuBGKgXM6GSV+hoYhkQpQ2RyPFpVBetMxXZ9n7OyOaqoE5rjyr0lWeGVvJzVA4XaUET9HSA1F+qxaSpQYcgNGd3S</vt:lpwstr>
  </property>
  <property fmtid="{D5CDD505-2E9C-101B-9397-08002B2CF9AE}" pid="59" name="x1ye=6">
    <vt:lpwstr>qL9nw4fOFJPHY7fotsHlqKr8z9Rms9pH/3looetEy/pSp5TH1xrowX4fGNFrUnJctQ5tDgzSo2XMn2ZLlmhYxxb7qoTwolu3Bb0t7+VnFB/+SDd0eILyckcX/f4eR2I+gYdwhz/Hba5VeGfxDqKQ1meC+lS8ZRXgJoxSJt53IJomwKlArZSSfK447kEZyo/FFqLltFqvzCTSxPpnVxetDwUNj7qyU/LU096lUpQ5PZcU0IZb1eeeytmDoM9sIqG</vt:lpwstr>
  </property>
  <property fmtid="{D5CDD505-2E9C-101B-9397-08002B2CF9AE}" pid="60" name="x1ye=60">
    <vt:lpwstr>xdmhMMgevs4GLcGmPig7XH/bsg8/QNNX6GWYMfsllrzqNS1gBT4mKzKBxeV19Em/zECXff7jSPcQkQ5Phj8QreT8xLev7S9ack+FYydYlfjALvAr+8mIrXH48SZ/pKN8f2L5LaejlxXPVA8aqkF8At0xAPmBT1Zj3zBADnF3YnNwxmlpolizrEwm4CRQx+EkH4gYHhJpLOPxlQpoKMeFjQxSJsKOgi39AUYq6TNFs9PxKji2z2D2x7oA5uGAOnH</vt:lpwstr>
  </property>
  <property fmtid="{D5CDD505-2E9C-101B-9397-08002B2CF9AE}" pid="61" name="x1ye=61">
    <vt:lpwstr>kSwua1njwaf9cg84R2u5yvig1dd6g8v6luz7WmbXblVdJItvwfggP08BwJ6mk4MfNXlHnUFDG0gGPUaazyF2doRH/uQV0daeXDKGBeBF0prCHsTvGoJBAM/Ki3j7JetWTp2RKYzH+Uw4Gkowp3m2f+ri8jNljIbp2RvXWiyxhZzzoxwge5jdfcEPZb/JsBnOWe+4hKVaXP5DTwB/aCORyu3la6bEj4QAQ7uD+anc1VjEcIwxPX6Sw8CbhZiohWu</vt:lpwstr>
  </property>
  <property fmtid="{D5CDD505-2E9C-101B-9397-08002B2CF9AE}" pid="62" name="x1ye=62">
    <vt:lpwstr>5vlqo10NSMsR8aAnuZQwwrSTn4TokwvMcDCscoHGUE11TWEcJOn34BvaWqB1qftXOqDvPGxzRIyqtrZOgKLU5pDRfJJCA5+hqZly+4A5yHqcYgWDmmrJ1f/y7AxalEHY2hvbXmcza/msvKp1C0vGrMx2O+iRuuIPZ30T9eXnsyM5OnzY3VLa9EQkklGVG/dtz/vrCVF9di9NdB8+73SdTb4ulNJQHmG8xbkhJyZgjTPf+SwYo9cDwu6ezTjtLi6</vt:lpwstr>
  </property>
  <property fmtid="{D5CDD505-2E9C-101B-9397-08002B2CF9AE}" pid="63" name="x1ye=63">
    <vt:lpwstr>839ucHdzDv5JtmHv5UOXbSn5yO+39OLzvez4TiyoHXDWLjyOESiYaiCooM1c6QWVKycECht22Mcx5K9E2kbVhLH23cIzpyPVHRFWn3PWXAyu0DR7RKcizKpr3nCwxhO5I3nXXz0hr6lnIZkwhQOMWL0aWdCBUcPgPevNgw87cO05hqm5j68HEcJUgI7+xWYf+ZSHxssM5RKoALwJZ8aa70/3S2zYCOm4xY4aw5ZjJ6kO8GDMI9EITrsj/lp8l7I</vt:lpwstr>
  </property>
  <property fmtid="{D5CDD505-2E9C-101B-9397-08002B2CF9AE}" pid="64" name="x1ye=64">
    <vt:lpwstr>T5ViFSi+f972JyfmDhZL7dIvNVvX38H0I3uwW7u1fBgXzEaue2l/JC7fV0CdVggr2ucJ0rTrF7XsMyLPbvrE3WCtrGpjPEp9eq4+YJioH+iQh2D0rUiIZYTzWY/keLwokz14f2z2DbUQQdnvwSXUZ1f4lrHuAGN/fuApaYoSfgK7ETIP+QeEcmDDydy6/OC/SZMQ39M/qUFHuoG8rqEw8jMXYole7rGXFhJQy0cGjPT2XyajiZ93cT8IJWsBeoo</vt:lpwstr>
  </property>
  <property fmtid="{D5CDD505-2E9C-101B-9397-08002B2CF9AE}" pid="65" name="x1ye=65">
    <vt:lpwstr>wZLvXntx0NAh0OruKa6LZtT5BCrYPt50AQKT5rE3IGVEAAM89fSFsbv3HeOqPdncmMVtXOiBVddafBivcIonOwrxLxyipMAyhx+HvDczCjIWv/n3LX86NBnZMfKPV3V2PJ9VqcOar7KEBovX/v/8LwLlI/GPoSf7/n9Q0EIyYDhzbc8aOy1Ox21ZBAqEtroV6zpU2vLu00Fipb8zYxVKL/HswqJVhHWL3wEqx2z+7uT2pimvI3UNMiiNQEb/FtA</vt:lpwstr>
  </property>
  <property fmtid="{D5CDD505-2E9C-101B-9397-08002B2CF9AE}" pid="66" name="x1ye=66">
    <vt:lpwstr>XQxW7XMD1OZ2pGsg7dBYaYyrEGkhVZavsEMXQ2cPAgeBsZBYtgPrSeaN/eWgJork+fWmlBWYaatnwSgOsZgolDHhk4EaP7VaCME9OFxPBX7UVvxptstBS6ICPvH94muWBQADglKPyvgrNWlhAIougHEeAW4rDY4pIBi7vL1z9eTMLUdPc9Z6pmbN1ZPe9h55opYKV0RYF5pHLKcGrK2uZXTx2sDqvhbPnLT5vwe2GJvYfDMX0qDqj7tZ0fz6gmC</vt:lpwstr>
  </property>
  <property fmtid="{D5CDD505-2E9C-101B-9397-08002B2CF9AE}" pid="67" name="x1ye=67">
    <vt:lpwstr>aHWB6Zp7aN8b+68DzJAU4qa2kgHL6Rhe5Pq8Qcn0U4qlxzPtpOGPsSIM0aI3r93zWoozWBJb0InheZzutNgG1/RfVFE+TY6sg+W92CMRa/1jQVXeCJFvn7LizCeIIYNrQlzqwVTIzTZliZQ+Zxy8xXXY6roh5smjCvbMcfzinxW5G59pvQODjiFe5cIJPSERsYU8ktKAkNWjeh6C1NqPpTcaDsn6Q1wLAA8UtvgTyd/GElI5jDOBYv9WlxxPfiu</vt:lpwstr>
  </property>
  <property fmtid="{D5CDD505-2E9C-101B-9397-08002B2CF9AE}" pid="68" name="x1ye=68">
    <vt:lpwstr>ztaIStqYzdguJdPpEU8mVZxiohYL/2w6mNwPuyLGbQ8/0euiqbCItz5vpPl60fkppACeU12sEqSG1TC0B3xrjwREeYAklymRtSKPT0OsGm6+OyPc2wAGHbWN9YVPkaBJlp6xZ04id16DZcSYLiKvMNRazYzUmFUwoqlulXYFW/xRRwDn0dO3QaVn1Ep+MFJ17WJoymDmgRtI2RJGr7LLmnav1k8O3C+AGQBwOBVHd9Op0/DHgfDAmvm80AYiR+Z</vt:lpwstr>
  </property>
  <property fmtid="{D5CDD505-2E9C-101B-9397-08002B2CF9AE}" pid="69" name="x1ye=69">
    <vt:lpwstr>+nLyUPnyzVZw5NbDmBhI6W/T7d+moX36nGFt96femQzCmJrs8/vpqyc8iI9lGsB/YoUgyBNEJeJqmqb/VwX5x0X8ZLrFNi5QD9EA/Rt4W++m6QV/MCo8vHwkwV8UuDoIze/3as7nOOLwV9uUNeFD6mcKCWpNES1L87Nd+aFXrbiF4sAjInTkM11Aufpq+BOm0PwbOYwSNe4Y7Q/yDo2iV4v0MZ9iB8qmuZJvuDszrk7Bd5GchFpVhbPLZiJcQNH</vt:lpwstr>
  </property>
  <property fmtid="{D5CDD505-2E9C-101B-9397-08002B2CF9AE}" pid="70" name="x1ye=7">
    <vt:lpwstr>TJehSevkOzzbk4ZEjyC8JDx8yCa8dDMCNmop3hh9BX8FoXfplF83cwKNeLuD/ChAJz9qhRreiaoS4ae7q/7K1f6jF4hmQDDgzabsswVeRPYAKuKQEHcXvkEPGWhDIZWdoGiWlRaUI/TQe3fcfm/nYe1k7NVJmTaVVk0KKfOZ9AeEJ/AOFPCgLVBElWl93ndYckN6FSHHcmxhSlambK75Zlbr6FGP45rCo97KBlNxTGSzW8gkazW+Ub70qD7c7vJ</vt:lpwstr>
  </property>
  <property fmtid="{D5CDD505-2E9C-101B-9397-08002B2CF9AE}" pid="71" name="x1ye=70">
    <vt:lpwstr>tt+wiTMYfENwdarQd0omsbRAMjsSDUbCEaNWQNqKwDNsZ29qiEXmVrgq2anh6h1/4Fs05HTd2oh03a3jbMUuzqvd4CfAuF7AvrUa2tKgO9E6txMAHj+JxRHN5OEY50klFfa01WPEJIH/1UjxOTn7uBJFYfKEmdsa0LuuJF72wBF6DaFBzxps+LcOlD5Cshxr8yz799qOzYcdvfDctY1yz79pgA6rie89KTxLTxFFE9iDa6LwkH/hZ/JBUprnBQ4</vt:lpwstr>
  </property>
  <property fmtid="{D5CDD505-2E9C-101B-9397-08002B2CF9AE}" pid="72" name="x1ye=71">
    <vt:lpwstr>6aHRTxSPRdzwSBiTK/j0cEWvwVM0UBmAOYSbN5LPDFbD/pczsKvobEegD4kZeE2j0nDdKm1J4hcqKu9fYQLK/NnPJZJ7DRBJte/ylE0vq6rWPEwMqr5c4rVdzsNfqqDCjG1KgCrOJwzcad1jdjU3KPi5gMmy+De4kbgXc4Dmmlghsgz+LLnYv0VmgyLFjC8IY+o+QOdEM6VzXg4/VKH6LYVG++OeGkQMIV/uu2i8ajz4gyTL88L1eu8ChaVbvCG</vt:lpwstr>
  </property>
  <property fmtid="{D5CDD505-2E9C-101B-9397-08002B2CF9AE}" pid="73" name="x1ye=72">
    <vt:lpwstr>gUxyLWwWM5jePMVm/CTEPTe0Bq2smiCazO5plIXwBxjPevWRVTSRChbX7NqEpZEDhpHrae+pNiyNUskxYYR7IlzBGvmmMUCYZmpDOBnuRp+heWeVQw+y777YocPThrE8gEusqKzrBl+IHfeRLcbjEir6wFwnuJlFZ34CfuaCpR3qpxQqtFV6CgapoaHAEQaKEA9Xh3TSjKIdGt03VQJvapVtoJLe0+31uF8rb9iCMMYLhEc0imEhAALqd57eBBD</vt:lpwstr>
  </property>
  <property fmtid="{D5CDD505-2E9C-101B-9397-08002B2CF9AE}" pid="74" name="x1ye=73">
    <vt:lpwstr>0UlZ/gPF8hliDtxpRINIXQQkG1+jeJA+nuo3iXrZxJhI85Z1xqsX8iC7cggHy2mzysrrWWrvuvaQR3b9JY7HY6iSAwSn/Glum6VIiGRPzJ9aCusydMe3EHEsWnTwSSNAPFK6ltGVFu7MoWtqBtp9HKdbR2jW5Ijy1vyZgGR8VPWqUEoi8rxyd2SgmWOgyjZ1QWOPdOnzTcCZtZNSnUM/AdSTJzEGXV/EvkiI6MwjRERmp4jpGMuDbiAnxwrbjSR</vt:lpwstr>
  </property>
  <property fmtid="{D5CDD505-2E9C-101B-9397-08002B2CF9AE}" pid="75" name="x1ye=74">
    <vt:lpwstr>jzpkdvR314ZsOfplB65VY96yRqXcZQ7jw+e8ZT2/dOwZBa9SXfPxK3BTB2Q2PhniaGHkXVq9+8vu2GF0ldfctwsVzlYU0gPYoEcRoYMKB9MSVwmxYNfnYw48HWy114qcFERIbY7D1TsXealDgiIPUjl8xoKUCFRn8WHusUSytmh97tS0LnujZTCDWIr2d2/Cs2H90ke6l84Hd0eQ7y/0c6Vi28xrqyL/OuWM0J4LhLnfmADD1sUgqn9+Cv2mfQE</vt:lpwstr>
  </property>
  <property fmtid="{D5CDD505-2E9C-101B-9397-08002B2CF9AE}" pid="76" name="x1ye=75">
    <vt:lpwstr>mR+2/iFCtuf1bwFTg+uQ7+bUatIk23Jke/e+CYvyJT8q2jj86WtYRW/S1D90CgbewsF+g5Bqg7upbCigTH+UothmhbflJV+umABBrNHWo5MutwpsV35+shdaX1EdVxSrpB1ffNqP3gMSW8zQGSc1MRSsLhFjWp7g0NZ6d3suPmGarI8O1Ks5EMI7Vz5Fui3jvOidhbgkKErVcUE7dSJmI3i4D5yK8OrRfHjj/1AFZdxvqXHD7gUyLd65CeeP5XO</vt:lpwstr>
  </property>
  <property fmtid="{D5CDD505-2E9C-101B-9397-08002B2CF9AE}" pid="77" name="x1ye=76">
    <vt:lpwstr>wS5kpfy2yF/pBmjbZM8JH12XFg+Z+N3n3rheotgAjneCt6CUgAYw4y3btCFw2brRVwv0Xx+9Il9C/WMiVLttDGTlbdrUO0KOLwanGzOPDAtAT7pBvRBFaqJ69LaGaY7zdafmdo4fHAYQBFaHAc3S2xx036GCl6/iXw7My+QL+YYQsaPlJQBUnp0SveYU6RDewHKLoZkkql+XuRJIdDsMk9oo6fFXFCLFvuFuKedWkpOt2gBlTLoTaXajZijh09e</vt:lpwstr>
  </property>
  <property fmtid="{D5CDD505-2E9C-101B-9397-08002B2CF9AE}" pid="78" name="x1ye=77">
    <vt:lpwstr>Ba9wEAkUKWEk5mamnFnLe5QfN6dXGzehnfQuWSlxOwAmIEgfm6s/tNjnCCdgVforjdwCudefmEk8t5kd7RE5IoUjcMu1LDiWlRQS0MIoc7eUj/bG2/ML1Nxs9HxMiHgFBlw9yNpiU8HXCrEPs8EZr/D9LRLkO5BW/Dw48uGlr/ocPOpbGNzAFz+5r9vX0mzibC34cIUbKAAVDPg5C95VLW4+KHge2Bcr1DfwyajlvVXVg06Am7PGcKp9lOkd+pD</vt:lpwstr>
  </property>
  <property fmtid="{D5CDD505-2E9C-101B-9397-08002B2CF9AE}" pid="79" name="x1ye=78">
    <vt:lpwstr>L0syl27rVWWpFdghDmSXfKc4aKhwjaZVOcSSmbkF0hk1xRlmSq4w6H5d7XdPFh1jLJvnbMMRjIQ5WfVDkyZZZ6kYW5jDYlvmvhX2nklxWfcuTFX9YLKQ8mKR79+I7IWuyT/poj2VPCLePFLZwsTGkYQ/TnSLoO6k7Du3jIY3hRPJLBHWueI470k3/WFdiKQx1cZBaTZOXkXFyhTP+wVp+wr7iKHCn4eS2KMSUGGVg8hu28HQQrQbhtLjcSSbU5g</vt:lpwstr>
  </property>
  <property fmtid="{D5CDD505-2E9C-101B-9397-08002B2CF9AE}" pid="80" name="x1ye=79">
    <vt:lpwstr>QVt0YgCYIQfVtUfhI0pY/GFAKm3YmcuOowR4KPLihfdIeBkYwW9AJVpYPMG98RHo9a2kYhCtIY0Cfjw1nhDAlzZqdX+iccpRi0lZ0Lf5vZeF7YqYMbUOndY3ytjBmhNZR9gOX+oh7Dj4BP8kFXY1axUTCUONZUtOrFAc/eMaah1eqGFMEf1+IagTQa+1l/mqbDcWZPh9i2QfAVFzk2/4BPsz94b0v5MVdfYMt2GMWPo6fxm1cTMVPvbgayCjUYX</vt:lpwstr>
  </property>
  <property fmtid="{D5CDD505-2E9C-101B-9397-08002B2CF9AE}" pid="81" name="x1ye=8">
    <vt:lpwstr>r8m3ORxJSu4MT/1u13ndcD5NHaFIpJeJlKGbMnRETIdkEydeeb+i7DDltEUVV7jcrfeS3EZhvHQxOUy8PSngtzg8vBMTJT5LPROrjFEITz90DQdgyKqg22iFP60h8unbvE5d33J98RzYGdPYeDMIiVyEA2alyHrIur8/oT238w5PXSVarDAiOznCPaRv/VTtfBG88OE1ooMuaHO132Rwtrn94glKXWRKbTWNMXOhUQlg+YR9AhKpj1wNryyhD8+</vt:lpwstr>
  </property>
  <property fmtid="{D5CDD505-2E9C-101B-9397-08002B2CF9AE}" pid="82" name="x1ye=80">
    <vt:lpwstr>4HQrlWRKusqKt1ssczH1HJsZ5KOrI7zsONT+KZaZfuZQ+72eEisHtFSfd+63P4efoJ26z0e8VcdE1iwiDKew0mpjG8ffoc59Z4W6s04ga9ftBVIu6F9mPpqcfwDCR45aEwqcXxvMYCB61fKG9JIfls8L6/bjNZ/S/Q3q7429Rg13BvasqJjmfhoszQRcaBv7DIqA4JxRGBa39OW5Y9vVnTfKuccmvaHVsds+lCFhGILLI2RZUo3EOtDI/w/c4PH</vt:lpwstr>
  </property>
  <property fmtid="{D5CDD505-2E9C-101B-9397-08002B2CF9AE}" pid="83" name="x1ye=81">
    <vt:lpwstr>wzowf38hQhs9MA0Lih/9uyQmWd6N8t3DK5r01dnrZHgK5s3zvMlF+N/uYBizFO6nGbs4DC7UWyteOE39Los9Z+RUH4tgmrB01zdpoVofWj7Id9h1ciQmC1Pai8J8ZzVu7SB7z/o7dgRZQGHjWnEInAtPSGygpSO+3BSoUi3YwKJctssT281znOs4blmdxY1zs0xhh3Al8zHZ2nPAjX0ToUbK/QkpHUHHbj86akUBBzsvg2cgiOlae+zczQNIp79</vt:lpwstr>
  </property>
  <property fmtid="{D5CDD505-2E9C-101B-9397-08002B2CF9AE}" pid="84" name="x1ye=82">
    <vt:lpwstr>8JRKVSQAiJ6WEozJNwjzT7rvJed+2ZXGN7W0++w/+LZpwnirNH/POG603ETw9sUr3eHdCNBj0kHbJ6fIpJ7x4jkueGwJbuUjmdXYA1n+GNIS5X+WPo916ZHBXY4D18UU7SOfOAjzuLQe8H7BHvQrwdtwENw4wcw5jwS6uwFxmXrG70GwERndeDf2gXdJSIftwzTpjE8Gk7UYDNqMFl4SMJs3h5oUJDDecrNPKb3k/i91KZchzdr9V0sq1wAS3ej</vt:lpwstr>
  </property>
  <property fmtid="{D5CDD505-2E9C-101B-9397-08002B2CF9AE}" pid="85" name="x1ye=83">
    <vt:lpwstr>uUFVVDFAiFHx6RzvxqcAowe6j77OLRndMew53fVUAqNG4Ju67uZNDPO/+arIUqOoyd3/Zpx2PKlkhcCAEOLOgjcLH0YgDQCctWMU5rnyvx8j8Fkq4rd8FFxlgdNZ70YeJyCJGgFikSH0hv2EcccW53e4MzHA6zI0/FljboTB9tLID+aOgA6hkZkejUAO35ivsWaCxH2xEZ95wsrQbrOHo7zZTmsUeNhaUmGQRUCk3myAd1l9Bis0SaWYEmJTV/u</vt:lpwstr>
  </property>
  <property fmtid="{D5CDD505-2E9C-101B-9397-08002B2CF9AE}" pid="86" name="x1ye=84">
    <vt:lpwstr>kAqk2tThGEDVZl7xEU5sin45zgyizBVwjVMw/byhUG7prgeJy77Z0Vgb016k2zCe4uzwuLcvsnKNJCM+MhT5h1hwjfvy8vexvxxzx3X+IKEbSWyROjGsXK1N0nnp71lfcG9d6zigzL6e1MBsUZmPMZKrNv/3IsuRNo1T7fCtlCFEQJPEkBtQk3oRuOZ4IS7lmEnysIWXsPm4yy93CDMJ4+/b635pl79AzaGTZ1IzkrrljG+0hESYjJKHIQqMpPa</vt:lpwstr>
  </property>
  <property fmtid="{D5CDD505-2E9C-101B-9397-08002B2CF9AE}" pid="87" name="x1ye=85">
    <vt:lpwstr>L2rErNqAYyScZveaPjkt44OyLwytXAQ/Vh8cUtu146ypnDd+Mh95nePqYRTVP+bZg/i9+C/YXQBuxFlUFKt/XEddza4N9BZIGd09jzETkyncYp2+2+eEcoIC+8/6naH2C2ArX880MTtZcpbHWE4EcGBJrvNIDyJe/8capZB31kV4/LH9Sy/zxBF/3t+NTOkog4U7PNItHtmccFnkcd1MyUCjXFNtkfJ61+ZZx8HrFr4qLlfz1X1MF/dv/uld/O2</vt:lpwstr>
  </property>
  <property fmtid="{D5CDD505-2E9C-101B-9397-08002B2CF9AE}" pid="88" name="x1ye=86">
    <vt:lpwstr>6GrP9S1dbOC2VrdIUGldSEm9N+pkk8KbDreg8WLWw2Vea7iA14HGdiTbSDnHbQMW4qaBYMl+CrWdeDA9tLOhBHWUhyTA3hYI8Z2738yjuo1gMrwcNuqXBwZFryz/rK1H4zGEW6qTj83whOIbLd7xp1X/z+aWkHyoflZQDNEJIg5gHAeF1P/mQHt37Awk5QKEAgOM6IJq30atAdwVXMKFejPf+iD3fFK9JPz6S5WARUa2uKd4OCiaBKFczG0MlXG</vt:lpwstr>
  </property>
  <property fmtid="{D5CDD505-2E9C-101B-9397-08002B2CF9AE}" pid="89" name="x1ye=87">
    <vt:lpwstr>BaMiE7uJO0em4CCYzNXWOMcv7e8/dM1us0iZ3aDvRcs3qK9aN1zwoJG+gDjJMPuTsx2CKxblmvkidBRZcpQPV6LRJrPPvsgjUlq9adldEWcfryXEfjdK+hZpjQVouh6ln/ERw8Fi69x9AvY+eFcvtI6CFcJ4fHbJQyafBp4WkjSOMznvr+PmkftYgPSgX7Ki4abt6XUiX+TcAMmDWPGn1k/CKBL1g4p30KINLt3O9QcdokFht/jh0arXv6ACgDR</vt:lpwstr>
  </property>
  <property fmtid="{D5CDD505-2E9C-101B-9397-08002B2CF9AE}" pid="90" name="x1ye=88">
    <vt:lpwstr>QSGk3J+bt1kye3NlJVWUlBkdAlgD3oJvDm89riWf27eWK8iSO0Xklsx+TCuSzprj1dE7nF0gK2n44XUkofYC1GaU3z4cNmFwRGyBOMmH5oKwE0iv4YQv0EuPvUGuD3nM9JT57o/aFLKSn8mqzcQiAlpjbDZc1DbQmT+XhmRZDEssESRruqKKXuudDGtNdfhUY9XL5Mv5TnEN6NOKlHm3s+qHTBf+Tu5X0mAaqZ7O9q7H2GS9rr53AilkVZgu4JQ</vt:lpwstr>
  </property>
  <property fmtid="{D5CDD505-2E9C-101B-9397-08002B2CF9AE}" pid="91" name="x1ye=89">
    <vt:lpwstr>bLEexo0zU+hs15e6pMMVnWznKz4aT+DbQyr0gDPoHsTmo6eBXAAA=</vt:lpwstr>
  </property>
  <property fmtid="{D5CDD505-2E9C-101B-9397-08002B2CF9AE}" pid="92" name="x1ye=9">
    <vt:lpwstr>3ckOSsECbMQqf398ib5fTLeTv0ddTr2e0+01vNKGJem7F0UcHca2k3XbdsQb4YHxFg9fw+QsUAh0w+Du9f3X9dxXyGh7z1GV/PTLRHY2j2OEyWp1rD1QWsmXiWsuELX5Se9ueNFe3hbrgOEgJUphmTMv0b2jv3et4fXStDZofhRKF6pj2HMtfNjp9SY457Z9H0oXgzZZ2691+XZlZt/DiEwCYgWTO+MB+NUEXCrfJAJ5gw2w8MeXxxyhJb21H8S</vt:lpwstr>
  </property>
</Properties>
</file>